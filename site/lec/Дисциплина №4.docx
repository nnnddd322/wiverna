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BE3" w:rsidRPr="008156C4" w:rsidRDefault="00C07BE3" w:rsidP="008156C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56C4">
        <w:rPr>
          <w:rStyle w:val="blk"/>
          <w:rFonts w:ascii="Times New Roman" w:hAnsi="Times New Roman"/>
          <w:b/>
          <w:sz w:val="28"/>
          <w:szCs w:val="28"/>
        </w:rPr>
        <w:t>Тема</w:t>
      </w:r>
      <w:r w:rsidR="008156C4">
        <w:rPr>
          <w:rStyle w:val="blk"/>
          <w:rFonts w:ascii="Times New Roman" w:hAnsi="Times New Roman"/>
          <w:b/>
          <w:sz w:val="28"/>
          <w:szCs w:val="28"/>
        </w:rPr>
        <w:t xml:space="preserve"> </w:t>
      </w:r>
      <w:r w:rsidRPr="008156C4">
        <w:rPr>
          <w:rStyle w:val="blk"/>
          <w:rFonts w:ascii="Times New Roman" w:hAnsi="Times New Roman"/>
          <w:b/>
          <w:sz w:val="28"/>
          <w:szCs w:val="28"/>
        </w:rPr>
        <w:t>1.</w:t>
      </w:r>
      <w:r w:rsidR="008156C4">
        <w:rPr>
          <w:rStyle w:val="blk"/>
          <w:rFonts w:ascii="Times New Roman" w:hAnsi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Организационно-педагогические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основы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коррекционно-педагогической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деятельности</w:t>
      </w:r>
    </w:p>
    <w:p w:rsidR="00C07BE3" w:rsidRPr="008156C4" w:rsidRDefault="00C07BE3" w:rsidP="008156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  <w:u w:val="single"/>
        </w:rPr>
        <w:t>Теоретические</w:t>
      </w:r>
      <w:r w:rsidR="008156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  <w:u w:val="single"/>
        </w:rPr>
        <w:t>основы</w:t>
      </w:r>
      <w:r w:rsidR="008156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8156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  <w:u w:val="single"/>
        </w:rPr>
        <w:t>сущность</w:t>
      </w:r>
      <w:r w:rsidR="008156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  <w:u w:val="single"/>
        </w:rPr>
        <w:t>коррекционно-педагогической</w:t>
      </w:r>
      <w:r w:rsidR="008156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  <w:u w:val="single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  <w:u w:val="single"/>
        </w:rPr>
        <w:t>субъектов</w:t>
      </w:r>
      <w:r w:rsidR="008156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  <w:u w:val="single"/>
        </w:rPr>
        <w:t>образования</w:t>
      </w:r>
      <w:r w:rsidRPr="008156C4">
        <w:rPr>
          <w:rFonts w:ascii="Times New Roman" w:hAnsi="Times New Roman" w:cs="Times New Roman"/>
          <w:sz w:val="28"/>
          <w:szCs w:val="28"/>
        </w:rPr>
        <w:t>.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Проблемы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учебно-воспитательного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подростками,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испытывающими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адаптационные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затруднения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сложности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оказание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психолого-педагогической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преодолении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затруднений,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негативных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межличностных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отношений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дискомфортных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вызывающих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подростков,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привлекают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специалистов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отраслей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исследователей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научных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(социальной,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превентивной,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др.)-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Результаты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психолого-педагогических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разнообразных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категорий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подростков,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имеющих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девиаций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свидетельствуют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неуклонном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росте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количества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дезадаптацией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входящих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группу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риска,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глубокого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анализа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дезадаптационных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процессов,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поиска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наиболее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действенных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средств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предупреждения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преодоления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разработки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теоретических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содержания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коррекционно-реабилитационной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подростками,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нуждающимися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Воспитательно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-профилактическая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коррекционно-реабилитационная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девиациями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недавнего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делала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ставку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административно-карательную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концепцию,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лежала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перевоспитания,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ориентирующая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«перековку»,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«переделку»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личности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Вместе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практика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изменившаяся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ситуация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стране,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результаты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целенаправленных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психолого-педагогических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свидетельствуют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бесперспективности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превентивной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подростками,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требующими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Возникает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задача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поиска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действенных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результативных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путей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профилактики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отклоняющегося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следствия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дезадаптации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опирающихся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принципы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гуманизации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общеобразовательной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смену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административно-декларативной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концепции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приходит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охранно-защитная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парадигма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подростками,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имеющими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становятся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адаптация,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компенсация,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реабилитация,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Однако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превентивная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находятся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стадии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становления,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тогда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дефектологическая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наука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(специальная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педагогика),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оперирующая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данными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категориями,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накопила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достаточный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опыт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изучении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сущности,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содержания,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структуры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технологий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lastRenderedPageBreak/>
        <w:t>коррекционной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категориями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имеющих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Появились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изучающие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стыке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«норма-аномалия»,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группы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риска.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девиантным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все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больше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оказывается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школьников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компенсирующего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коррекционно-развивающего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невыраженными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незначительными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науке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настоящий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момент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отсутствуют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коррекционно-педагогической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ведется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целостного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взаимосвязи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между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единым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процессом.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Поэтому,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чтобы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выяснить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сущность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природу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коррекционно-педагогической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следует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обратиться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практике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научным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исследованиям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области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превентивной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энциклопедии»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понятие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«коррекция»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определяется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исправление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(частичное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полное)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аномальных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приемов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мероприятий.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рассматривается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воздействие,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сводится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тренировочным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упражнениям,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исправление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(ликвидацию)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взятого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подразумевает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воздействие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личность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целом.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справочной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литературе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понятие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«коррекция»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трактуется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мероприятии,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преодоление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ослабление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аномальных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сориентированных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только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исправление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формирование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личности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категории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учебниках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пособиях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отраслям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дефектологических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разнообразные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(развивающей,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обучающей,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воспитывающей)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рассматриваются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мер,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исправление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ослабление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аномального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Воронкова,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Еременко,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Забрамная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Лапшин,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Пузанов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др.).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современном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словаре-справочнике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отечественной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понятие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«коррекция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отклоняющегося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характеризуется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воспитательного,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исправительно-трудового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других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имеющая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привести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соответствие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нормой.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отклоняющегося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рассматривается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данном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случае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одна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предупреждения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противоправного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значительно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меньших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усилий,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исправление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собственно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криминального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осуществлении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гуманистического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принципа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воздействия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дезадаптированных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возможен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синтез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идей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отклоняющегося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lastRenderedPageBreak/>
        <w:t>адекватной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адаптации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личности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жизнедеятельности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(Б.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Ермолаев,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Завражин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др.).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Решая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важную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социально-педагогическую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задачу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приближения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специалисты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главную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видят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устранении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уменьшении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рассогласования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между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установленной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(нормальной)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(имеющей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деятельностью.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Поэтому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важным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правильный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величины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рассогласования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оперативное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исправление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несоответствия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между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отклонением.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рассматривается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путь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преодоления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ослабления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психофизических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через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формирование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соответствующих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жизненно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необходимых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качеств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ходе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учебно-воспитательного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(учебной,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трудовой,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игровой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др.).</w:t>
      </w:r>
    </w:p>
    <w:p w:rsidR="00C07BE3" w:rsidRPr="008156C4" w:rsidRDefault="00C07BE3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91A8C" w:rsidRPr="00591A8C" w:rsidRDefault="00591A8C" w:rsidP="008156C4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субъектов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91A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диагностико</w:t>
      </w:r>
      <w:proofErr w:type="spellEnd"/>
      <w:r w:rsidRPr="00591A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-коррекционной</w:t>
      </w:r>
      <w:r w:rsidR="008156C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работе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Большую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диагностике,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лечении,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воспитании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отклонениями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оказывает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психолого-медико-педагогические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консультации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(ПМПК),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156C4"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созданные</w:t>
      </w:r>
      <w:bookmarkStart w:id="0" w:name="_GoBack"/>
      <w:bookmarkEnd w:id="0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вместо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медико-педагогических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комиссий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(МПК).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работают:</w:t>
      </w:r>
    </w:p>
    <w:tbl>
      <w:tblPr>
        <w:tblW w:w="95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785"/>
        <w:gridCol w:w="4785"/>
      </w:tblGrid>
      <w:tr w:rsidR="00591A8C" w:rsidRPr="00591A8C" w:rsidTr="00591A8C"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91A8C" w:rsidRPr="00591A8C" w:rsidRDefault="00591A8C" w:rsidP="008156C4">
            <w:pPr>
              <w:numPr>
                <w:ilvl w:val="0"/>
                <w:numId w:val="53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Заведующий;</w:t>
            </w:r>
          </w:p>
          <w:p w:rsidR="00591A8C" w:rsidRPr="00591A8C" w:rsidRDefault="00591A8C" w:rsidP="008156C4">
            <w:pPr>
              <w:numPr>
                <w:ilvl w:val="0"/>
                <w:numId w:val="53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Социальный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педагог;</w:t>
            </w:r>
          </w:p>
          <w:p w:rsidR="00591A8C" w:rsidRPr="00591A8C" w:rsidRDefault="00591A8C" w:rsidP="008156C4">
            <w:pPr>
              <w:numPr>
                <w:ilvl w:val="0"/>
                <w:numId w:val="53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Психолог;</w:t>
            </w:r>
          </w:p>
          <w:p w:rsidR="00591A8C" w:rsidRPr="00591A8C" w:rsidRDefault="00591A8C" w:rsidP="008156C4">
            <w:pPr>
              <w:numPr>
                <w:ilvl w:val="0"/>
                <w:numId w:val="53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Врач-невропатолог;</w:t>
            </w:r>
          </w:p>
          <w:p w:rsidR="00591A8C" w:rsidRPr="00591A8C" w:rsidRDefault="00591A8C" w:rsidP="008156C4">
            <w:pPr>
              <w:numPr>
                <w:ilvl w:val="0"/>
                <w:numId w:val="53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Врач-психиатр;</w:t>
            </w:r>
          </w:p>
          <w:p w:rsidR="00591A8C" w:rsidRPr="00591A8C" w:rsidRDefault="00591A8C" w:rsidP="008156C4">
            <w:pPr>
              <w:numPr>
                <w:ilvl w:val="0"/>
                <w:numId w:val="53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Дефектологи: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олигофренопедагог</w:t>
            </w:r>
            <w:proofErr w:type="spellEnd"/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:rsidR="00591A8C" w:rsidRPr="00591A8C" w:rsidRDefault="00591A8C" w:rsidP="008156C4">
            <w:pPr>
              <w:numPr>
                <w:ilvl w:val="0"/>
                <w:numId w:val="53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Сурдопедагог,</w:t>
            </w:r>
          </w:p>
        </w:tc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91A8C" w:rsidRPr="00591A8C" w:rsidRDefault="00591A8C" w:rsidP="008156C4">
            <w:pPr>
              <w:numPr>
                <w:ilvl w:val="0"/>
                <w:numId w:val="54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Тифлепедагог</w:t>
            </w:r>
            <w:proofErr w:type="spellEnd"/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591A8C" w:rsidRPr="00591A8C" w:rsidRDefault="00591A8C" w:rsidP="008156C4">
            <w:pPr>
              <w:numPr>
                <w:ilvl w:val="0"/>
                <w:numId w:val="54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Отоларинголог;</w:t>
            </w:r>
          </w:p>
          <w:p w:rsidR="00591A8C" w:rsidRPr="00591A8C" w:rsidRDefault="00591A8C" w:rsidP="008156C4">
            <w:pPr>
              <w:numPr>
                <w:ilvl w:val="0"/>
                <w:numId w:val="54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Окулист;</w:t>
            </w:r>
          </w:p>
          <w:p w:rsidR="00591A8C" w:rsidRPr="00591A8C" w:rsidRDefault="00591A8C" w:rsidP="008156C4">
            <w:pPr>
              <w:numPr>
                <w:ilvl w:val="0"/>
                <w:numId w:val="54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Терапевт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(педиатр)</w:t>
            </w:r>
          </w:p>
          <w:p w:rsidR="00591A8C" w:rsidRPr="00591A8C" w:rsidRDefault="00591A8C" w:rsidP="008156C4">
            <w:pPr>
              <w:numPr>
                <w:ilvl w:val="0"/>
                <w:numId w:val="54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Медицинская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сестра,</w:t>
            </w:r>
          </w:p>
          <w:p w:rsidR="00591A8C" w:rsidRPr="00591A8C" w:rsidRDefault="00591A8C" w:rsidP="008156C4">
            <w:pPr>
              <w:numPr>
                <w:ilvl w:val="0"/>
                <w:numId w:val="54"/>
              </w:numPr>
              <w:spacing w:after="0" w:line="240" w:lineRule="auto"/>
              <w:ind w:left="0"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Юрист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другие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заинтересованные</w:t>
            </w:r>
            <w:r w:rsidR="008156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91A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лица.</w:t>
            </w:r>
          </w:p>
        </w:tc>
      </w:tr>
    </w:tbl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решает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многоплановые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задачи: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медико-психолого-педагогической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населению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предупреждения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отклонений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физическом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психическом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детей;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своевременное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комплексное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обследование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нарушений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развитии;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готовности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школьному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обучению;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формы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обучения;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необходимости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пересматривают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ранее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установленные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диагнозы,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направления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ребенка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дополнительное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обследование;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учет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всех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отклонениями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развитии;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отбор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специальное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комплектование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(классов).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Обследование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ребенка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проводится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следующему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алгоритму:</w:t>
      </w:r>
    </w:p>
    <w:p w:rsidR="00591A8C" w:rsidRPr="00591A8C" w:rsidRDefault="00591A8C" w:rsidP="008156C4">
      <w:pPr>
        <w:numPr>
          <w:ilvl w:val="0"/>
          <w:numId w:val="5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Ознакомление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сопроводительными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документами;</w:t>
      </w:r>
    </w:p>
    <w:p w:rsidR="00591A8C" w:rsidRPr="00591A8C" w:rsidRDefault="00591A8C" w:rsidP="008156C4">
      <w:pPr>
        <w:numPr>
          <w:ilvl w:val="0"/>
          <w:numId w:val="5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Профессиональное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обследование;</w:t>
      </w:r>
    </w:p>
    <w:p w:rsidR="00591A8C" w:rsidRPr="00591A8C" w:rsidRDefault="00591A8C" w:rsidP="008156C4">
      <w:pPr>
        <w:numPr>
          <w:ilvl w:val="0"/>
          <w:numId w:val="5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отборе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специальные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(коррекционные)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специалисты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руководствуются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следующими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принципами:</w:t>
      </w:r>
    </w:p>
    <w:p w:rsidR="00591A8C" w:rsidRPr="00591A8C" w:rsidRDefault="00591A8C" w:rsidP="008156C4">
      <w:pPr>
        <w:numPr>
          <w:ilvl w:val="0"/>
          <w:numId w:val="5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отграничение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определенным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видом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патологии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других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детей;</w:t>
      </w:r>
    </w:p>
    <w:p w:rsidR="00591A8C" w:rsidRPr="00591A8C" w:rsidRDefault="00591A8C" w:rsidP="008156C4">
      <w:pPr>
        <w:numPr>
          <w:ilvl w:val="0"/>
          <w:numId w:val="5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дифференцированное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степени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тяжести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имеющегося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отклонения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развитии;</w:t>
      </w:r>
    </w:p>
    <w:p w:rsidR="00591A8C" w:rsidRPr="00591A8C" w:rsidRDefault="00591A8C" w:rsidP="008156C4">
      <w:pPr>
        <w:numPr>
          <w:ilvl w:val="0"/>
          <w:numId w:val="56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возрастной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принцип.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Направление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заявлению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родителей,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решению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суда,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инициативе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соответствующих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органов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–</w:t>
      </w:r>
      <w:r w:rsidR="008156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школьный</w:t>
      </w:r>
      <w:r w:rsidR="008156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психолого-медико-педагогический</w:t>
      </w:r>
      <w:r w:rsidR="008156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консилиум</w:t>
      </w:r>
      <w:r w:rsidR="008156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–</w:t>
      </w:r>
      <w:r w:rsidR="008156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звено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диагностико</w:t>
      </w:r>
      <w:proofErr w:type="spellEnd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-консультативной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работы: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осуществляет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диагностику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учащихся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консультирования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родителей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педагога,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организует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педагогическую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поддержку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детям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трудностями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обучении,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готовит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документы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(психолого-медико-педагогическую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комиссию).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комиссии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утверждается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приказом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директора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учреждения: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зам.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директора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учебной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работе,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организатор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воспитательной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логопед,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учителя-дефектологи,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психолог,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врач,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мед.сестра</w:t>
      </w:r>
      <w:proofErr w:type="spellEnd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учителя,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имеющие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опыт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коррекционном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классе.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8156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консилиума: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комплексного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личности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ребенка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диагностических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методик;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уровня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способностей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познавательной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деятельности,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памяти,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внимания,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работоспособности,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речи;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выявление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потенциальных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(резервных)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ребенка,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индивидуального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ребенку;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дифференцированных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педагогических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условий,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необходимых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коррекции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недостатков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развития;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оптимальных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ученика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образовательных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программ;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общей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коррекционной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направленности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учебно-воспитательного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процесса;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путей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соответствующие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классы;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профилактика</w:t>
      </w:r>
      <w:proofErr w:type="gramEnd"/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физических,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интеллектуальных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психологических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нагрузок,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эмоциональных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стрессов.</w:t>
      </w:r>
    </w:p>
    <w:p w:rsidR="00591A8C" w:rsidRPr="00591A8C" w:rsidRDefault="00591A8C" w:rsidP="008156C4">
      <w:pPr>
        <w:numPr>
          <w:ilvl w:val="0"/>
          <w:numId w:val="5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состоянии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здоровья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ПМПК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(консультация).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Специалисты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консилиума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определяют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первоначальные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коррекционные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оптимальные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пути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их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решения,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определяют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коррекционно-развивающего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обучения.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первому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(в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учебном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году)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заседанию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консилиума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готовят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документы: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медицинские,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психологическое,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логопедическое,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педагогическое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представление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ребенка.</w:t>
      </w:r>
    </w:p>
    <w:p w:rsidR="00591A8C" w:rsidRPr="00591A8C" w:rsidRDefault="00591A8C" w:rsidP="008156C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основе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диагностического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наблюдения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учащимися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обследования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детей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выявления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пробелов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предшествующего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обучения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развития,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фиксируются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первичного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обследования</w:t>
      </w:r>
      <w:r w:rsidR="00815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1A8C">
        <w:rPr>
          <w:rFonts w:ascii="Times New Roman" w:eastAsia="Times New Roman" w:hAnsi="Times New Roman" w:cs="Times New Roman"/>
          <w:color w:val="000000"/>
          <w:sz w:val="28"/>
          <w:szCs w:val="28"/>
        </w:rPr>
        <w:t>ребенка.</w:t>
      </w:r>
    </w:p>
    <w:p w:rsidR="00C07BE3" w:rsidRPr="008156C4" w:rsidRDefault="00C07BE3" w:rsidP="008156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07BE3" w:rsidRPr="008156C4" w:rsidRDefault="00C07BE3" w:rsidP="008156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07BE3" w:rsidRPr="008156C4" w:rsidRDefault="00C07BE3" w:rsidP="008156C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56C4">
        <w:rPr>
          <w:rStyle w:val="blk"/>
          <w:rFonts w:ascii="Times New Roman" w:hAnsi="Times New Roman"/>
          <w:b/>
          <w:sz w:val="28"/>
          <w:szCs w:val="28"/>
        </w:rPr>
        <w:t>Тема</w:t>
      </w:r>
      <w:r w:rsidR="008156C4">
        <w:rPr>
          <w:rStyle w:val="blk"/>
          <w:rFonts w:ascii="Times New Roman" w:hAnsi="Times New Roman"/>
          <w:b/>
          <w:sz w:val="28"/>
          <w:szCs w:val="28"/>
        </w:rPr>
        <w:t xml:space="preserve"> </w:t>
      </w:r>
      <w:r w:rsidRPr="008156C4">
        <w:rPr>
          <w:rStyle w:val="blk"/>
          <w:rFonts w:ascii="Times New Roman" w:hAnsi="Times New Roman"/>
          <w:b/>
          <w:sz w:val="28"/>
          <w:szCs w:val="28"/>
        </w:rPr>
        <w:t>2.</w:t>
      </w:r>
      <w:r w:rsidR="008156C4">
        <w:rPr>
          <w:rStyle w:val="blk"/>
          <w:rFonts w:ascii="Times New Roman" w:hAnsi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Специфика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коррекционно-педагогической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работы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с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и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подростками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с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отклонениями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в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физическом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и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психическом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и</w:t>
      </w:r>
      <w:r w:rsidR="008156C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b/>
          <w:sz w:val="28"/>
          <w:szCs w:val="28"/>
        </w:rPr>
        <w:t>поведении.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1.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ПОДРОСТКОВ.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проблемами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физические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(или)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(дефекты),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приводят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зависимости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наступления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одни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недостатки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преодолеваться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полностью,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другие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лишь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корригироваться,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компенсироваться.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Ранее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психолого-педагогическое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вмешательство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позволяет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значительной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степени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нейтрализовать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отрицательное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влияние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первичного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дефекта.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Психолого-педагогическая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проблемами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случае,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если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определен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существуют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классификации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(В.В.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Лебединский,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Б.П.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Пузанов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В.А.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Лапшин,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О.Н.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Усанова).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Наибольший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интерес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представляют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В.В.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Лебединского,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рассматривает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проблемы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дизонтогенеза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онтогенеза,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отличие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(филогенез).</w:t>
      </w:r>
      <w:r w:rsidR="008156C4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Характер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дизонтогенеза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зависит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определенных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параметров: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функциональной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локализации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зависимости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выделяются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частный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(недоразвитие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повреждение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анализаторных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регуляторных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корковых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подкорковых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систем).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поражения.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раньше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произошло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поражение,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больше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вероятность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недоразвития.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Взаимоотношения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между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первичным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вторичным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дефектом.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Первичные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вытекают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биологического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слуха,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зрения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т.д.).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Вторичные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возникают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опосредованно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аномального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Межфункциональных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взаимодействий.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относятся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механизмы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изоляции,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патологической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фиксации,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стойкие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регрессии,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большую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роль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формировании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асинхронии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Пересиленные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параметры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по-разному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проявляются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дизонтогенеза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В.В.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Лебединский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выделил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следующие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дизонтогенеза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Дизонтогенез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типу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стойкого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недоразвития.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раннее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поражения,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выражена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незрелость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мозговых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типичный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пример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олигофрения).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Задержанное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замедленный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формирования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эмоциональной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сферы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фиксацией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ранних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этапах.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Варианты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задержанного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конституционный,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соматогенный,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психогенный,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церебральный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церебральноорганический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Поврежденное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наследственные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заболевания,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внутриутробные,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родовые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послеродовые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инфекции,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интоксикации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травмы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ЦНС.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модель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поврежденного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органическая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деменция.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Дефицитарное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тяжелые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анализаторных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(зрения,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слуха,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речи,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опорно-двигательного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аппарата).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Искаженное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-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сложное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сочетание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общего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недоразвития,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задержанного,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поврежденного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ускоренного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функций.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пример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-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детский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аутизм.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Дисгармоничное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врожденная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приобретенная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стойкая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диспропорциональность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эмоциональноволевой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сфере.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Характерная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модель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дисгармонического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психопатия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патологическое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формирование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личности.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Выделяются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две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группы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приводят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(или)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эндогенные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(генетические)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экзогенные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(факторы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среды).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Эндогенные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причины: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наследственные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заболевания;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заболевания,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связанные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изменением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численности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структуре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хромосом.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Экзогенные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вызывают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влиять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периоды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онтогенеза: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пренатальный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(внутриутробный)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период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(хронические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заболевания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родителей,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инфекционные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болезни.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интоксикация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питания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беременности;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резус-конфликт;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травмы;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влияние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лучевой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энергии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т.п.);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натальный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(родовой)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период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(родовые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травмы;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инфицирование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плода;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асфиксия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плода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удушье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плода);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56C4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постнатальный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период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(после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рождения)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остаточные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инфекционных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других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заболеваний;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травмы;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интоксикации;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несоблюдение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санитарно-гигиенических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т.п.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Причинами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неблагоприятные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оказывают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травмирующее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воздействие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Особенностью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ограниченными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возможностями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являются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адаптации,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затруднения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взаимодействия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средой.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категории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проявляются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потребности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индивидуализированных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содержании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методах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медицинских,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услугах,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необходимых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успешного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Образовательные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потребности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реализоваться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(СОУ,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центр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реабилитации),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общеобразовательных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(специальный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составе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типа,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надомного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2.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ОБЩЕОБРАЗОВАТЕЛЬНОЙ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Задержка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(ЗПР)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-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Термин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«задержка»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подчеркивает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психофизического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может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соответствовать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паспортному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задержкой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нередко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ошибочно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считают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умственно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отсталыми.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Существуют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отличия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умственно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отсталых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овладении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элементарной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грамотой,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счетом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сочетаются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относительно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хорошо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речью,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значительно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высокой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способностью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запоминанию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стихов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сказок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высоким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уровнем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Такое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сочетание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умственно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отсталых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нехарактерно.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всегда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использовать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оказанную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усваивают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принцип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переносят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принцип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выполнение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других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сходных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заданий.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показывает,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обладают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полноценными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возможностями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дальнейшего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будут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впоследствии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выполнить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самостоятельно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данный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момент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выполнить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педагога.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Причины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дефекты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конституции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(гармонический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инфантилизм),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соматические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заболевания,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поражения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ЦНС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(минимальная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мозговая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дисфункция).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Отягчающими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факторами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служить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неблагоприятные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социокультурные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Главными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результатам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Улба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выступают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биологические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механизмы: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патология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беременности,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ненормальные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роды,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частые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соматические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болезни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первые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годы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жизни.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факторы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обусловливают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сниженный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статус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маловыносливость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lastRenderedPageBreak/>
        <w:t>что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позволяет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своевременно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усвоить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актуальный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объем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информации.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Однако,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если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объем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поступающей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информации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мал,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методы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средства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подачи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(образования)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неадекватны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возможностям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окружение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продуцирует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отношению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стрессогенные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ситуации,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будут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выступать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социокультурные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факторы.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Все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стороны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нервной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отличаются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изменчивостью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диффузностью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носят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место,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отличие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умственной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отсталости,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обратимость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интеллектуального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дефекта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настоящее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единых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принципов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систематизации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пограничных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интеллектуальной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нет.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Ряд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отечественных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исследователей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(Власова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Т.А.,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Лебединская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К.С.,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Лубовский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В.И.,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Певзнер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М.С.)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выделяют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две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наиболее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многочисленные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группы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ЗПР: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1.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умственного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Задержка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связана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медленным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созревания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лобной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области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головного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мозга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связей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другими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областями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подкорки;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2.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функциональными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расстройствами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цереброастенические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состояния),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чаще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всего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являются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следствиями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черепно-мозговых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травм.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свойственна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слабость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нервных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лабильность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скорость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возникновения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прекращения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нервных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процессов.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Особенностью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неравномерность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(мозаичность)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функций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указывает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Е.М.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Мастюкова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логическое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мышление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может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сохранным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сравнению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памятью,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т.д.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Неспособность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концентрировать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существенных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(главных)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признаках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объектов,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избирательное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восприятие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наблюдаемого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являются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отличительными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интегральной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мозга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(малое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количество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связей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между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перцептивными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(перцепция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восприятие)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моторными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функциями),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определяют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ограниченность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фрагментарность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представлений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окружающем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мире.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Кроме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того,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отсутствует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патологическая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инертность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процессов.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только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принимать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использовать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переносить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усвоенные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умственные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навыки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другие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сходные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ситуации.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взрослого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выполнять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предлагаемые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интеллектуальные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близком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уровне,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хотя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замедленном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Выраженная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активность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выполнении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ходе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повседневной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жизнедеятельности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наблюдается.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Отмечается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слабость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регуляции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произвольной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целенаправленность,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несформированность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функций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контроля.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отличаются,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правило,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эмоциональной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неустойчивостью,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приспосабливаются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детскому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коллективу,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свойственны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резкие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колебания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настроения,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гиперутомляемость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первый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план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выступает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замедленность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становления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эмоционально-личностных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характеристик.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lastRenderedPageBreak/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психофизического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инфантилизма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лат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infantilis</w:t>
      </w:r>
      <w:proofErr w:type="spellEnd"/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-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детский,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младенческий).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Существуют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типичные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свойственные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1.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первый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взгляд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вписывается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атмосферу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массовой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наивностью,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несамостоятельностью,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непосредственностью,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часто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конфликтует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сверстниками,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воспринимает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выполняет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требований,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прекрасно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чувствует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себя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игре,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прибегая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случаях,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когда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возникает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необходимость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уйти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хотя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высшие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формы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игры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строгими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правилами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(например,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сюжетно-ролевые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игры)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недоступны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вызывают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страх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отказ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играть.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2.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осознавая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себя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учеником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понимая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мотивов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затрудняется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собственной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целенаправленной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3.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Информацию,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идущую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учителя,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ученик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воспринимает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замедленно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перерабатывает,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восприятия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нуждается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наглядно-практической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опоре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развернутости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инструкций.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Словесно-логическое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мышление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недоразвито,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поэтому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долго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может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свернутые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мыслительные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операции.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4.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низкий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работоспособности,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быстрая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утомляемость,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объем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ниже,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5.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недоступно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массовой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усвоение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соответствует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6.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массовой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впервые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начинает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осознавать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несостоятельность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ученика,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возникает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чувство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неуверенности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себе,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страх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перед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наказанием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уход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доступную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деятельность.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Успешное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овладение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знаниями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навыками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может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происходить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достаточно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высоком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характеризуется: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неустойчивостью,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большой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отвлекаемостью,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концентрированностью.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сказываются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негативно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ощущения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восприятия.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отмечаются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мыслительной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отчетливо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проявляется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трудностях,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испытывают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арифметических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задач,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овладении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навыками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письма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чтения.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сравнению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нормальными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характеризуются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сниженным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уровнем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активности.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проявляется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любознательности.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Учитель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должен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помнить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продуктивности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непроизвольной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памяти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активизировать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деятельность.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активизация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может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достигаться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путями,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числе: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посредством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усиления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мотивации;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путем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сосредоточения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учащихся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задании.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успехе.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очередь,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успешность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зависит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многом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своевременной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тактичной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учителя,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важно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учитывать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каждого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веру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силы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lastRenderedPageBreak/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используют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помощи: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стимулирующие;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направляющие;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обучающие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др.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может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фронтальной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(наглядные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схемы,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пособия,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таблицы)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индивидуальной.</w:t>
      </w:r>
      <w:r w:rsidR="008156C4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3.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СПЕЦИФИКА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Организация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регламентируется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рядом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нормативных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государственных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документов: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приказ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Министерства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просвещения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СССР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3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июля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1981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года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(№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103)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основании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приказа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функционировать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(коррекционные)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школы-интернаты,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выравнивания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ОУ),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инструктивное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письмо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Министерства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РСФСР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специфике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(коррекционных)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I-VIII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видов».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(коррекционные)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VII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VII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осуществляет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соответствии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уровнями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общеобразовательных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двух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ступеней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образования: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1-ая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ступень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начальное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(нормативный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3-5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лет);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•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2-ая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ступень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(нормативный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5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лет).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Прием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VII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осуществляется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заключению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ПМПК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согласия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родителей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законных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представителей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(опекунов):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подготовительный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1-2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3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порядке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исключения.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начавшие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7-летнего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принимаются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2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учреждения.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Начавшие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6-летнего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ранее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обучавшиеся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показавшие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готовность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общеобразовательных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принимаются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7-летнего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(нормативный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4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года);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6-летнего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подготовительный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(нормативный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5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лет).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Наполняемость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12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человек.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Перевод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воспитанников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осуществляется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мере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начального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целью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уточнения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диагноза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воспитанник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может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находиться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VII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течение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одного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года.</w:t>
      </w:r>
      <w:r w:rsidR="008156C4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Однако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масса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коррекционно-развивающего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выравнивания,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Механизм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VII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занимаются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учебникам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массовых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программам.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настоящее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разработаны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ступени.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обеспечивают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усвоение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содержание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начального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реализацию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стандарта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требований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знаниям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умениям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учащихся.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lastRenderedPageBreak/>
        <w:t>Обучение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2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ступени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(5-9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осуществляется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программам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массовых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некоторыми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изменениями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(сокращение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некоторых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объема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материала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них).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После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выпускник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получает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свидетельство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право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продолжить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3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ступени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получить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среднее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(полное)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образование.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учитель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должен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приспосабливать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уровню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материала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методы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Учащиеся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категории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требуют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подхода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необходимо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сочетать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лечебно-оздоровительными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мероприятиями.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случаях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тяжелой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должны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Необходимо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каждому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учащихся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оказать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помощь: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выявить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пробелы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знаниях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восполнить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способами;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объяснить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заново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учебный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материал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дополнительные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упражнения;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значительно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чаще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использовать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наглядные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дидактические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пособия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разнообразные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карточки,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помогающие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сосредоточиться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материале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освобождающие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имеющей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прямого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изучаемой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важно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помнить,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нередко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всего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10-15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минут,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затем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наступает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утомление,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интерес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занятиям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пропадает.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Даже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элементарные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новые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навыки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вырабатываются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крайне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медленно.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закрепления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требуются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многократные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указания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упражнения.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требует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только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методов,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большого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такта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стороны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учителя.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используя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поощрения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самым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изменяет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самооценку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укрепляет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веру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свои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силы.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80F01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весьма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существенным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представляется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подведение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обобщению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только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материала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всего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урока,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этапам.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Необходимость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поэтапного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обобщения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проделанной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уроке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вызывается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детям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удерживать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памяти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весь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материал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связывать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предыдущее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последующим.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школьнику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значительно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чаще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нормальному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задания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опорой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образцы.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детьми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желательно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давать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доступные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инструкции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отдельным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Важным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моментом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динамическое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наблюдение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продвижением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каждого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ученика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(индивидуальная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траектория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ученика).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Коррекция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осуществляется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индивидуально-групповых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занятиях,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выделенных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общеразвивающие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занятия,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способствующие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памяти,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мыслительной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закреплению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речи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поставленных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логопедом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звуков,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обогащению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систематизации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словаря.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могут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быть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занятия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предметной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направленности.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организованного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способны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значительную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динамику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усвоить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многие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навыки,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развивающиеся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сверстники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набирают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самостоятельно.</w:t>
      </w:r>
      <w:r w:rsidR="008156C4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8156C4" w:rsidRPr="008156C4" w:rsidRDefault="008156C4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4.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ОРГАНИЗАЦИОННО-ПЕДАГОГИЧЕСКИЕ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КОМПЕНСИРУЮЩЕГО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Согласно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нормативно-правовым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положениям,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современной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общеобразовательной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трудностями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2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компенсирующего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выравнивания.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Кроме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того,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некоторых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поддержки,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адаптации,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здоровья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т.д.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КРО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выравнивания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компенсирующего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определяется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нормативно-правовыми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положениями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РФ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строится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организационно-педагогических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научно-методических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положений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Концепции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разработанной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Институтом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коррекционной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также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психолого-педагогических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принципов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развивающего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выравнивания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которых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потенциально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сохранных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возможностях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интеллектуального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наблюдается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  <w:r w:rsidRPr="008156C4">
        <w:rPr>
          <w:rFonts w:ascii="Times New Roman" w:hAnsi="Times New Roman" w:cs="Times New Roman"/>
          <w:sz w:val="28"/>
          <w:szCs w:val="28"/>
        </w:rPr>
        <w:t>слабость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памяти,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недостаточность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темпа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подвижности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процессов,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повышенная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истощаемость,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несформированность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произвольной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регуляции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эмоциональная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неустойчивость.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Классы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компенсирующего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испытывающих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затруднения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общеобразовательных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цель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адекватных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позволяющих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предупредить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дезадаптацию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таких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ОУ.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компенсирующего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принимаются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группы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риска.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группе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относятся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силу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различных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причин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приходят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ослабленными,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запущенными,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риском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социальной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дезадаптации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«с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сохранным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интеллектом»,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значительно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более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низкими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сравнении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сверстниками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адаптационными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возможностями.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группы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риска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имеют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выраженных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отклонений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т.е.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ЗПР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церебрально-органического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генеза,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умственной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отсталости,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выраженных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речи,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слуха,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зрения,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двигательной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сферы.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интеллектуальном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соответствующем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возрастной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норме,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обнаруживают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низкую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работоспособность,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повышенную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утомляемость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отвлекаемость,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импульсивность,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гиперактивность</w:t>
      </w:r>
      <w:proofErr w:type="spellEnd"/>
      <w:r w:rsidRPr="008156C4">
        <w:rPr>
          <w:rFonts w:ascii="Times New Roman" w:hAnsi="Times New Roman" w:cs="Times New Roman"/>
          <w:sz w:val="28"/>
          <w:szCs w:val="28"/>
        </w:rPr>
        <w:t>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низкий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психических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функций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несформированность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мотивации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интересов.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Создание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специальных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позволяет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обеспечить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оптимальные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педагогически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условия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детей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трудностями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обучении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проблемами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нервно-психическом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здоровье.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Необходимым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моментом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организации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данных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классах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является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динамическое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наблюдение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lastRenderedPageBreak/>
        <w:t>продвижением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каждого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Наблюдение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производится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психологической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службой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школы.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Результаты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наблюдений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обсуждаются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менее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1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четверть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малых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педсоветах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консилиумах.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изучении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школьников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принимаются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следующие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показатели: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1.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Физическое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состояние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ребенка: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динамика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физического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слуха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зрения,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развития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опорно</w:t>
      </w:r>
      <w:r w:rsidR="008156C4">
        <w:rPr>
          <w:rFonts w:ascii="Times New Roman" w:hAnsi="Times New Roman" w:cs="Times New Roman"/>
          <w:sz w:val="28"/>
          <w:szCs w:val="28"/>
        </w:rPr>
        <w:t>-</w:t>
      </w:r>
      <w:r w:rsidRPr="008156C4">
        <w:rPr>
          <w:rFonts w:ascii="Times New Roman" w:hAnsi="Times New Roman" w:cs="Times New Roman"/>
          <w:sz w:val="28"/>
          <w:szCs w:val="28"/>
        </w:rPr>
        <w:t>двигательной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сферы,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координация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движений,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(утомляемость,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истощаемость,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рассеянность,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количество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ошибок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концу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урока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или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однообразных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видах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деятельности).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2.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процессов: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восприятия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пространства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времени,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внимания,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памяти,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мышления,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речи,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познавательные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интересы,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любознательность.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3.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Отношение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мотивации,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уровень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освоения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учебной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деятельности.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4.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эмоционально-волевой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сферы: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эмоционально-волевая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зрелость,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преобладающее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настроение,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самооценки,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отношение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сверстниками,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дома,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нарушения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поведения,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вредные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привычки.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5.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Особенности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усвоения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ЗУН,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предусмотренных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программой.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56C4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Научной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КРО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являются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положения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гуманистической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педагогики.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Основная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ценность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–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человек,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ребенок.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воспитание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должны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помочь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ему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человеком,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стать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самим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собой.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7446" w:rsidRPr="008156C4" w:rsidRDefault="00B80F01" w:rsidP="00815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6C4">
        <w:rPr>
          <w:rFonts w:ascii="Times New Roman" w:hAnsi="Times New Roman" w:cs="Times New Roman"/>
          <w:sz w:val="28"/>
          <w:szCs w:val="28"/>
        </w:rPr>
        <w:t>Теоретические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предпосылки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для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образовательной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6C4">
        <w:rPr>
          <w:rFonts w:ascii="Times New Roman" w:hAnsi="Times New Roman" w:cs="Times New Roman"/>
          <w:sz w:val="28"/>
          <w:szCs w:val="28"/>
        </w:rPr>
        <w:t>коррекционноразвивающей</w:t>
      </w:r>
      <w:proofErr w:type="spellEnd"/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практики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созданы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научной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школой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Л.С.</w:t>
      </w:r>
      <w:r w:rsidR="008156C4">
        <w:rPr>
          <w:rFonts w:ascii="Times New Roman" w:hAnsi="Times New Roman" w:cs="Times New Roman"/>
          <w:sz w:val="28"/>
          <w:szCs w:val="28"/>
        </w:rPr>
        <w:t xml:space="preserve"> </w:t>
      </w:r>
      <w:r w:rsidRPr="008156C4">
        <w:rPr>
          <w:rFonts w:ascii="Times New Roman" w:hAnsi="Times New Roman" w:cs="Times New Roman"/>
          <w:sz w:val="28"/>
          <w:szCs w:val="28"/>
        </w:rPr>
        <w:t>Выготского.</w:t>
      </w:r>
      <w:r w:rsidR="008156C4"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CC7446" w:rsidRPr="008156C4" w:rsidSect="00FB0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000005"/>
    <w:multiLevelType w:val="singleLevel"/>
    <w:tmpl w:val="00000005"/>
    <w:name w:val="WW8Num7"/>
    <w:lvl w:ilvl="0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/>
      </w:rPr>
    </w:lvl>
  </w:abstractNum>
  <w:abstractNum w:abstractNumId="3">
    <w:nsid w:val="00000006"/>
    <w:multiLevelType w:val="multilevel"/>
    <w:tmpl w:val="EE746492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>
    <w:nsid w:val="00000007"/>
    <w:multiLevelType w:val="singleLevel"/>
    <w:tmpl w:val="00000007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</w:abstractNum>
  <w:abstractNum w:abstractNumId="5">
    <w:nsid w:val="00000008"/>
    <w:multiLevelType w:val="singleLevel"/>
    <w:tmpl w:val="00000008"/>
    <w:name w:val="WW8Num11"/>
    <w:lvl w:ilvl="0">
      <w:start w:val="1"/>
      <w:numFmt w:val="bullet"/>
      <w:lvlText w:val=""/>
      <w:lvlJc w:val="left"/>
      <w:pPr>
        <w:tabs>
          <w:tab w:val="num" w:pos="0"/>
        </w:tabs>
        <w:ind w:left="1070" w:hanging="360"/>
      </w:pPr>
      <w:rPr>
        <w:rFonts w:ascii="Symbol" w:hAnsi="Symbol"/>
      </w:rPr>
    </w:lvl>
  </w:abstractNum>
  <w:abstractNum w:abstractNumId="6">
    <w:nsid w:val="00000009"/>
    <w:multiLevelType w:val="singleLevel"/>
    <w:tmpl w:val="00000009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7">
    <w:nsid w:val="0000000A"/>
    <w:multiLevelType w:val="singleLevel"/>
    <w:tmpl w:val="0000000A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/>
      </w:rPr>
    </w:lvl>
  </w:abstractNum>
  <w:abstractNum w:abstractNumId="8">
    <w:nsid w:val="0000000B"/>
    <w:multiLevelType w:val="singleLevel"/>
    <w:tmpl w:val="0000000B"/>
    <w:name w:val="WW8Num14"/>
    <w:lvl w:ilvl="0">
      <w:start w:val="1"/>
      <w:numFmt w:val="decimal"/>
      <w:lvlText w:val="%1)"/>
      <w:lvlJc w:val="left"/>
      <w:pPr>
        <w:tabs>
          <w:tab w:val="num" w:pos="0"/>
        </w:tabs>
        <w:ind w:left="1353" w:hanging="360"/>
      </w:pPr>
      <w:rPr>
        <w:rFonts w:ascii="Bookman Old Style" w:hAnsi="Bookman Old Style"/>
        <w:b w:val="0"/>
        <w:color w:val="002060"/>
      </w:rPr>
    </w:lvl>
  </w:abstractNum>
  <w:abstractNum w:abstractNumId="9">
    <w:nsid w:val="0000000C"/>
    <w:multiLevelType w:val="multilevel"/>
    <w:tmpl w:val="0000000C"/>
    <w:name w:val="WW8Num15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360" w:hanging="360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/>
        <w:sz w:val="20"/>
      </w:rPr>
    </w:lvl>
  </w:abstractNum>
  <w:abstractNum w:abstractNumId="10">
    <w:nsid w:val="0000000D"/>
    <w:multiLevelType w:val="singleLevel"/>
    <w:tmpl w:val="0000000D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/>
      </w:rPr>
    </w:lvl>
  </w:abstractNum>
  <w:abstractNum w:abstractNumId="11">
    <w:nsid w:val="0000000E"/>
    <w:multiLevelType w:val="multilevel"/>
    <w:tmpl w:val="0000000E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b/>
      </w:rPr>
    </w:lvl>
    <w:lvl w:ilvl="1">
      <w:start w:val="3"/>
      <w:numFmt w:val="decimal"/>
      <w:lvlText w:val="%1.%2."/>
      <w:lvlJc w:val="left"/>
      <w:pPr>
        <w:tabs>
          <w:tab w:val="num" w:pos="0"/>
        </w:tabs>
        <w:ind w:left="1288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12">
    <w:nsid w:val="0000000F"/>
    <w:multiLevelType w:val="singleLevel"/>
    <w:tmpl w:val="0000000F"/>
    <w:name w:val="WW8Num18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b/>
      </w:rPr>
    </w:lvl>
  </w:abstractNum>
  <w:abstractNum w:abstractNumId="13">
    <w:nsid w:val="00000010"/>
    <w:multiLevelType w:val="singleLevel"/>
    <w:tmpl w:val="00000010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14">
    <w:nsid w:val="00000011"/>
    <w:multiLevelType w:val="multilevel"/>
    <w:tmpl w:val="00000011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5">
    <w:nsid w:val="00000012"/>
    <w:multiLevelType w:val="singleLevel"/>
    <w:tmpl w:val="00000012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/>
      </w:rPr>
    </w:lvl>
  </w:abstractNum>
  <w:abstractNum w:abstractNumId="16">
    <w:nsid w:val="00000013"/>
    <w:multiLevelType w:val="singleLevel"/>
    <w:tmpl w:val="00000013"/>
    <w:name w:val="WW8Num23"/>
    <w:lvl w:ilvl="0">
      <w:start w:val="1"/>
      <w:numFmt w:val="decimal"/>
      <w:lvlText w:val="%1)"/>
      <w:lvlJc w:val="left"/>
      <w:pPr>
        <w:tabs>
          <w:tab w:val="num" w:pos="0"/>
        </w:tabs>
        <w:ind w:left="1364" w:hanging="360"/>
      </w:pPr>
    </w:lvl>
  </w:abstractNum>
  <w:abstractNum w:abstractNumId="17">
    <w:nsid w:val="00000014"/>
    <w:multiLevelType w:val="multilevel"/>
    <w:tmpl w:val="00000014"/>
    <w:name w:val="WW8Num24"/>
    <w:lvl w:ilvl="0">
      <w:start w:val="1"/>
      <w:numFmt w:val="bullet"/>
      <w:lvlText w:val=""/>
      <w:lvlJc w:val="left"/>
      <w:pPr>
        <w:tabs>
          <w:tab w:val="num" w:pos="720"/>
        </w:tabs>
        <w:ind w:left="868" w:hanging="159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>
    <w:nsid w:val="00000015"/>
    <w:multiLevelType w:val="singleLevel"/>
    <w:tmpl w:val="00000015"/>
    <w:name w:val="WW8Num25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24" w:hanging="284"/>
      </w:pPr>
      <w:rPr>
        <w:rFonts w:cs="Times New Roman"/>
      </w:rPr>
    </w:lvl>
  </w:abstractNum>
  <w:abstractNum w:abstractNumId="19">
    <w:nsid w:val="00000016"/>
    <w:multiLevelType w:val="singleLevel"/>
    <w:tmpl w:val="00000016"/>
    <w:name w:val="WW8Num26"/>
    <w:lvl w:ilvl="0">
      <w:start w:val="1"/>
      <w:numFmt w:val="bullet"/>
      <w:lvlText w:val=""/>
      <w:lvlJc w:val="left"/>
      <w:pPr>
        <w:tabs>
          <w:tab w:val="num" w:pos="0"/>
        </w:tabs>
        <w:ind w:left="1353" w:hanging="360"/>
      </w:pPr>
      <w:rPr>
        <w:rFonts w:ascii="Symbol" w:hAnsi="Symbol"/>
      </w:rPr>
    </w:lvl>
  </w:abstractNum>
  <w:abstractNum w:abstractNumId="20">
    <w:nsid w:val="00000017"/>
    <w:multiLevelType w:val="multilevel"/>
    <w:tmpl w:val="00000017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>
    <w:nsid w:val="00000019"/>
    <w:multiLevelType w:val="singleLevel"/>
    <w:tmpl w:val="00000019"/>
    <w:name w:val="WW8Num29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2">
    <w:nsid w:val="0000001A"/>
    <w:multiLevelType w:val="singleLevel"/>
    <w:tmpl w:val="0000001A"/>
    <w:name w:val="WW8Num3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b/>
      </w:rPr>
    </w:lvl>
  </w:abstractNum>
  <w:abstractNum w:abstractNumId="23">
    <w:nsid w:val="0000001B"/>
    <w:multiLevelType w:val="singleLevel"/>
    <w:tmpl w:val="0000001B"/>
    <w:name w:val="WW8Num31"/>
    <w:lvl w:ilvl="0">
      <w:start w:val="1"/>
      <w:numFmt w:val="bullet"/>
      <w:lvlText w:val=""/>
      <w:lvlJc w:val="left"/>
      <w:pPr>
        <w:tabs>
          <w:tab w:val="num" w:pos="0"/>
        </w:tabs>
        <w:ind w:left="1070" w:hanging="360"/>
      </w:pPr>
      <w:rPr>
        <w:rFonts w:ascii="Symbol" w:hAnsi="Symbol"/>
      </w:rPr>
    </w:lvl>
  </w:abstractNum>
  <w:abstractNum w:abstractNumId="24">
    <w:nsid w:val="0000001C"/>
    <w:multiLevelType w:val="singleLevel"/>
    <w:tmpl w:val="0000001C"/>
    <w:name w:val="WW8Num32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25">
    <w:nsid w:val="0000001D"/>
    <w:multiLevelType w:val="singleLevel"/>
    <w:tmpl w:val="0000001D"/>
    <w:name w:val="WW8Num33"/>
    <w:lvl w:ilvl="0">
      <w:start w:val="1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/>
        <w:sz w:val="24"/>
        <w:szCs w:val="24"/>
      </w:rPr>
    </w:lvl>
  </w:abstractNum>
  <w:abstractNum w:abstractNumId="26">
    <w:nsid w:val="0000001E"/>
    <w:multiLevelType w:val="singleLevel"/>
    <w:tmpl w:val="0000001E"/>
    <w:name w:val="WW8Num35"/>
    <w:lvl w:ilvl="0">
      <w:start w:val="1"/>
      <w:numFmt w:val="bullet"/>
      <w:lvlText w:val=""/>
      <w:lvlJc w:val="left"/>
      <w:pPr>
        <w:tabs>
          <w:tab w:val="num" w:pos="0"/>
        </w:tabs>
        <w:ind w:left="1789" w:hanging="360"/>
      </w:pPr>
      <w:rPr>
        <w:rFonts w:ascii="Symbol" w:hAnsi="Symbol"/>
      </w:rPr>
    </w:lvl>
  </w:abstractNum>
  <w:abstractNum w:abstractNumId="27">
    <w:nsid w:val="0000001F"/>
    <w:multiLevelType w:val="multilevel"/>
    <w:tmpl w:val="0000001F"/>
    <w:name w:val="WW8Num36"/>
    <w:lvl w:ilvl="0">
      <w:start w:val="1"/>
      <w:numFmt w:val="bullet"/>
      <w:lvlText w:val=""/>
      <w:lvlJc w:val="left"/>
      <w:pPr>
        <w:tabs>
          <w:tab w:val="num" w:pos="1211"/>
        </w:tabs>
        <w:ind w:left="1247" w:hanging="396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/>
        <w:sz w:val="20"/>
      </w:rPr>
    </w:lvl>
  </w:abstractNum>
  <w:abstractNum w:abstractNumId="28">
    <w:nsid w:val="00000020"/>
    <w:multiLevelType w:val="multilevel"/>
    <w:tmpl w:val="00000020"/>
    <w:name w:val="WW8Num37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ascii="Bookman Old Style" w:hAnsi="Bookman Old Style"/>
        <w:b/>
        <w:color w:val="002060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639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7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69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0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899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89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529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24" w:hanging="2160"/>
      </w:pPr>
    </w:lvl>
  </w:abstractNum>
  <w:abstractNum w:abstractNumId="29">
    <w:nsid w:val="00000021"/>
    <w:multiLevelType w:val="multilevel"/>
    <w:tmpl w:val="00000021"/>
    <w:name w:val="WW8Num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  <w:sz w:val="20"/>
      </w:rPr>
    </w:lvl>
  </w:abstractNum>
  <w:abstractNum w:abstractNumId="30">
    <w:nsid w:val="00000022"/>
    <w:multiLevelType w:val="singleLevel"/>
    <w:tmpl w:val="00000022"/>
    <w:name w:val="WW8Num3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1">
    <w:nsid w:val="00000023"/>
    <w:multiLevelType w:val="singleLevel"/>
    <w:tmpl w:val="00000023"/>
    <w:name w:val="WW8Num40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/>
      </w:rPr>
    </w:lvl>
  </w:abstractNum>
  <w:abstractNum w:abstractNumId="32">
    <w:nsid w:val="00000024"/>
    <w:multiLevelType w:val="singleLevel"/>
    <w:tmpl w:val="00000024"/>
    <w:name w:val="WW8Num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3">
    <w:nsid w:val="00000025"/>
    <w:multiLevelType w:val="singleLevel"/>
    <w:tmpl w:val="00000025"/>
    <w:name w:val="WW8Num43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 w:val="0"/>
      </w:rPr>
    </w:lvl>
  </w:abstractNum>
  <w:abstractNum w:abstractNumId="34">
    <w:nsid w:val="00000026"/>
    <w:multiLevelType w:val="singleLevel"/>
    <w:tmpl w:val="00000026"/>
    <w:name w:val="WW8Num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5">
    <w:nsid w:val="00000027"/>
    <w:multiLevelType w:val="singleLevel"/>
    <w:tmpl w:val="00000027"/>
    <w:name w:val="WW8Num45"/>
    <w:lvl w:ilvl="0">
      <w:start w:val="1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/>
      </w:rPr>
    </w:lvl>
  </w:abstractNum>
  <w:abstractNum w:abstractNumId="36">
    <w:nsid w:val="00000028"/>
    <w:multiLevelType w:val="multilevel"/>
    <w:tmpl w:val="00000028"/>
    <w:name w:val="WW8Num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00000029"/>
    <w:multiLevelType w:val="singleLevel"/>
    <w:tmpl w:val="00000029"/>
    <w:name w:val="WW8Num4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38">
    <w:nsid w:val="0000002A"/>
    <w:multiLevelType w:val="singleLevel"/>
    <w:tmpl w:val="0000002A"/>
    <w:name w:val="WW8Num48"/>
    <w:lvl w:ilvl="0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/>
      </w:rPr>
    </w:lvl>
  </w:abstractNum>
  <w:abstractNum w:abstractNumId="39">
    <w:nsid w:val="0000002B"/>
    <w:multiLevelType w:val="multilevel"/>
    <w:tmpl w:val="0000002B"/>
    <w:name w:val="WW8Num4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0000002C"/>
    <w:multiLevelType w:val="multilevel"/>
    <w:tmpl w:val="35847266"/>
    <w:name w:val="WW8Num50"/>
    <w:lvl w:ilvl="0">
      <w:start w:val="1"/>
      <w:numFmt w:val="decimal"/>
      <w:lvlText w:val="%1."/>
      <w:lvlJc w:val="left"/>
      <w:pPr>
        <w:tabs>
          <w:tab w:val="num" w:pos="0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>
    <w:nsid w:val="0000002D"/>
    <w:multiLevelType w:val="multilevel"/>
    <w:tmpl w:val="0000002D"/>
    <w:name w:val="WW8Num5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2">
    <w:nsid w:val="0000002E"/>
    <w:multiLevelType w:val="singleLevel"/>
    <w:tmpl w:val="0000002E"/>
    <w:name w:val="WW8Num52"/>
    <w:lvl w:ilvl="0">
      <w:start w:val="1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/>
      </w:rPr>
    </w:lvl>
  </w:abstractNum>
  <w:abstractNum w:abstractNumId="43">
    <w:nsid w:val="0000002F"/>
    <w:multiLevelType w:val="singleLevel"/>
    <w:tmpl w:val="0000002F"/>
    <w:name w:val="WW8Num5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44">
    <w:nsid w:val="00000030"/>
    <w:multiLevelType w:val="multilevel"/>
    <w:tmpl w:val="00000030"/>
    <w:name w:val="WW8Num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5">
    <w:nsid w:val="00000031"/>
    <w:multiLevelType w:val="singleLevel"/>
    <w:tmpl w:val="00000031"/>
    <w:name w:val="WW8Num55"/>
    <w:lvl w:ilvl="0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/>
      </w:rPr>
    </w:lvl>
  </w:abstractNum>
  <w:abstractNum w:abstractNumId="46">
    <w:nsid w:val="00000032"/>
    <w:multiLevelType w:val="singleLevel"/>
    <w:tmpl w:val="00000032"/>
    <w:name w:val="WW8Num56"/>
    <w:lvl w:ilvl="0">
      <w:start w:val="1"/>
      <w:numFmt w:val="bullet"/>
      <w:lvlText w:val="o"/>
      <w:lvlJc w:val="left"/>
      <w:pPr>
        <w:tabs>
          <w:tab w:val="num" w:pos="0"/>
        </w:tabs>
        <w:ind w:left="360" w:hanging="360"/>
      </w:pPr>
      <w:rPr>
        <w:rFonts w:ascii="Courier New" w:hAnsi="Courier New" w:cs="Courier New"/>
      </w:rPr>
    </w:lvl>
  </w:abstractNum>
  <w:abstractNum w:abstractNumId="47">
    <w:nsid w:val="00000033"/>
    <w:multiLevelType w:val="multilevel"/>
    <w:tmpl w:val="00000033"/>
    <w:name w:val="WW8Num5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8">
    <w:nsid w:val="00000034"/>
    <w:multiLevelType w:val="singleLevel"/>
    <w:tmpl w:val="00000034"/>
    <w:name w:val="WW8Num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49">
    <w:nsid w:val="00000035"/>
    <w:multiLevelType w:val="singleLevel"/>
    <w:tmpl w:val="00000035"/>
    <w:name w:val="WW8Num60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/>
      </w:rPr>
    </w:lvl>
  </w:abstractNum>
  <w:abstractNum w:abstractNumId="50">
    <w:nsid w:val="00000036"/>
    <w:multiLevelType w:val="singleLevel"/>
    <w:tmpl w:val="00000036"/>
    <w:name w:val="WW8Num6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51">
    <w:nsid w:val="00000037"/>
    <w:multiLevelType w:val="singleLevel"/>
    <w:tmpl w:val="00000037"/>
    <w:name w:val="WW8Num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b w:val="0"/>
        <w:sz w:val="24"/>
        <w:szCs w:val="24"/>
      </w:rPr>
    </w:lvl>
  </w:abstractNum>
  <w:abstractNum w:abstractNumId="52">
    <w:nsid w:val="00000038"/>
    <w:multiLevelType w:val="singleLevel"/>
    <w:tmpl w:val="00000038"/>
    <w:name w:val="WW8Num63"/>
    <w:lvl w:ilvl="0">
      <w:start w:val="1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/>
      </w:rPr>
    </w:lvl>
  </w:abstractNum>
  <w:abstractNum w:abstractNumId="53">
    <w:nsid w:val="00000039"/>
    <w:multiLevelType w:val="singleLevel"/>
    <w:tmpl w:val="00000039"/>
    <w:name w:val="WW8Num64"/>
    <w:lvl w:ilvl="0">
      <w:start w:val="1"/>
      <w:numFmt w:val="bullet"/>
      <w:lvlText w:val=""/>
      <w:lvlJc w:val="left"/>
      <w:pPr>
        <w:tabs>
          <w:tab w:val="num" w:pos="0"/>
        </w:tabs>
        <w:ind w:left="1070" w:hanging="360"/>
      </w:pPr>
      <w:rPr>
        <w:rFonts w:ascii="Symbol" w:hAnsi="Symbol"/>
        <w:sz w:val="24"/>
        <w:szCs w:val="24"/>
      </w:rPr>
    </w:lvl>
  </w:abstractNum>
  <w:abstractNum w:abstractNumId="54">
    <w:nsid w:val="0000003A"/>
    <w:multiLevelType w:val="singleLevel"/>
    <w:tmpl w:val="0000003A"/>
    <w:name w:val="WW8Num65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/>
        <w:sz w:val="24"/>
        <w:szCs w:val="24"/>
      </w:rPr>
    </w:lvl>
  </w:abstractNum>
  <w:abstractNum w:abstractNumId="55">
    <w:nsid w:val="0000003B"/>
    <w:multiLevelType w:val="multilevel"/>
    <w:tmpl w:val="0000003B"/>
    <w:name w:val="WW8Num6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6">
    <w:nsid w:val="0000003C"/>
    <w:multiLevelType w:val="singleLevel"/>
    <w:tmpl w:val="0000003C"/>
    <w:name w:val="WW8Num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57">
    <w:nsid w:val="0000003D"/>
    <w:multiLevelType w:val="multilevel"/>
    <w:tmpl w:val="0000003D"/>
    <w:name w:val="WW8Num6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  <w:sz w:val="20"/>
      </w:rPr>
    </w:lvl>
  </w:abstractNum>
  <w:abstractNum w:abstractNumId="58">
    <w:nsid w:val="0000003E"/>
    <w:multiLevelType w:val="singleLevel"/>
    <w:tmpl w:val="0000003E"/>
    <w:name w:val="WW8Num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</w:abstractNum>
  <w:abstractNum w:abstractNumId="59">
    <w:nsid w:val="0000003F"/>
    <w:multiLevelType w:val="singleLevel"/>
    <w:tmpl w:val="0000003F"/>
    <w:name w:val="WW8Num71"/>
    <w:lvl w:ilvl="0">
      <w:start w:val="1"/>
      <w:numFmt w:val="bullet"/>
      <w:lvlText w:val=""/>
      <w:lvlJc w:val="left"/>
      <w:pPr>
        <w:tabs>
          <w:tab w:val="num" w:pos="0"/>
        </w:tabs>
        <w:ind w:left="928" w:hanging="360"/>
      </w:pPr>
      <w:rPr>
        <w:rFonts w:ascii="Symbol" w:hAnsi="Symbol"/>
      </w:rPr>
    </w:lvl>
  </w:abstractNum>
  <w:abstractNum w:abstractNumId="60">
    <w:nsid w:val="00000040"/>
    <w:multiLevelType w:val="multilevel"/>
    <w:tmpl w:val="00000040"/>
    <w:name w:val="WW8Num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00000041"/>
    <w:multiLevelType w:val="singleLevel"/>
    <w:tmpl w:val="00000041"/>
    <w:name w:val="WW8Num73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62">
    <w:nsid w:val="0A243492"/>
    <w:multiLevelType w:val="multilevel"/>
    <w:tmpl w:val="E154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8442470"/>
    <w:multiLevelType w:val="multilevel"/>
    <w:tmpl w:val="4C1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2D3B6962"/>
    <w:multiLevelType w:val="multilevel"/>
    <w:tmpl w:val="A5DA1656"/>
    <w:name w:val="WW8Num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E546BA5"/>
    <w:multiLevelType w:val="hybridMultilevel"/>
    <w:tmpl w:val="0750DBF2"/>
    <w:lvl w:ilvl="0" w:tplc="F900FAD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4CB33FF3"/>
    <w:multiLevelType w:val="multilevel"/>
    <w:tmpl w:val="361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>
    <w:nsid w:val="554F0FDB"/>
    <w:multiLevelType w:val="multilevel"/>
    <w:tmpl w:val="D77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BEF3C1E"/>
    <w:multiLevelType w:val="multilevel"/>
    <w:tmpl w:val="F870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8444BFC"/>
    <w:multiLevelType w:val="multilevel"/>
    <w:tmpl w:val="918C4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BD04B49"/>
    <w:multiLevelType w:val="hybridMultilevel"/>
    <w:tmpl w:val="0CC8D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75715337"/>
    <w:multiLevelType w:val="multilevel"/>
    <w:tmpl w:val="345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FE53A8E"/>
    <w:multiLevelType w:val="hybridMultilevel"/>
    <w:tmpl w:val="F136539E"/>
    <w:lvl w:ilvl="0" w:tplc="0419000F">
      <w:start w:val="1"/>
      <w:numFmt w:val="decimal"/>
      <w:lvlText w:val="%1."/>
      <w:lvlJc w:val="left"/>
      <w:pPr>
        <w:tabs>
          <w:tab w:val="num" w:pos="1047"/>
        </w:tabs>
        <w:ind w:left="1047" w:hanging="360"/>
      </w:pPr>
      <w:rPr>
        <w:rFonts w:hint="default"/>
      </w:rPr>
    </w:lvl>
    <w:lvl w:ilvl="1" w:tplc="848A1F4E">
      <w:start w:val="1"/>
      <w:numFmt w:val="bullet"/>
      <w:lvlText w:val=""/>
      <w:lvlJc w:val="left"/>
      <w:pPr>
        <w:tabs>
          <w:tab w:val="num" w:pos="1767"/>
        </w:tabs>
        <w:ind w:left="1767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667"/>
        </w:tabs>
        <w:ind w:left="266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07"/>
        </w:tabs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7"/>
        </w:tabs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7"/>
        </w:tabs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7"/>
        </w:tabs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7"/>
        </w:tabs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7"/>
        </w:tabs>
        <w:ind w:left="6807" w:hanging="180"/>
      </w:pPr>
    </w:lvl>
  </w:abstractNum>
  <w:num w:numId="1">
    <w:abstractNumId w:val="72"/>
  </w:num>
  <w:num w:numId="2">
    <w:abstractNumId w:val="70"/>
  </w:num>
  <w:num w:numId="3">
    <w:abstractNumId w:val="65"/>
  </w:num>
  <w:num w:numId="4">
    <w:abstractNumId w:val="67"/>
  </w:num>
  <w:num w:numId="5">
    <w:abstractNumId w:val="66"/>
  </w:num>
  <w:num w:numId="6">
    <w:abstractNumId w:val="0"/>
  </w:num>
  <w:num w:numId="7">
    <w:abstractNumId w:val="1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2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19"/>
  </w:num>
  <w:num w:numId="23">
    <w:abstractNumId w:val="20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27"/>
  </w:num>
  <w:num w:numId="30">
    <w:abstractNumId w:val="28"/>
  </w:num>
  <w:num w:numId="31">
    <w:abstractNumId w:val="30"/>
  </w:num>
  <w:num w:numId="32">
    <w:abstractNumId w:val="31"/>
  </w:num>
  <w:num w:numId="33">
    <w:abstractNumId w:val="32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9"/>
  </w:num>
  <w:num w:numId="39">
    <w:abstractNumId w:val="40"/>
  </w:num>
  <w:num w:numId="40">
    <w:abstractNumId w:val="41"/>
  </w:num>
  <w:num w:numId="41">
    <w:abstractNumId w:val="42"/>
  </w:num>
  <w:num w:numId="42">
    <w:abstractNumId w:val="44"/>
  </w:num>
  <w:num w:numId="43">
    <w:abstractNumId w:val="47"/>
  </w:num>
  <w:num w:numId="44">
    <w:abstractNumId w:val="49"/>
  </w:num>
  <w:num w:numId="45">
    <w:abstractNumId w:val="50"/>
  </w:num>
  <w:num w:numId="46">
    <w:abstractNumId w:val="52"/>
  </w:num>
  <w:num w:numId="47">
    <w:abstractNumId w:val="53"/>
  </w:num>
  <w:num w:numId="48">
    <w:abstractNumId w:val="55"/>
  </w:num>
  <w:num w:numId="49">
    <w:abstractNumId w:val="58"/>
  </w:num>
  <w:num w:numId="50">
    <w:abstractNumId w:val="59"/>
  </w:num>
  <w:num w:numId="51">
    <w:abstractNumId w:val="60"/>
  </w:num>
  <w:num w:numId="52">
    <w:abstractNumId w:val="64"/>
  </w:num>
  <w:num w:numId="53">
    <w:abstractNumId w:val="68"/>
  </w:num>
  <w:num w:numId="54">
    <w:abstractNumId w:val="71"/>
  </w:num>
  <w:num w:numId="55">
    <w:abstractNumId w:val="62"/>
  </w:num>
  <w:num w:numId="56">
    <w:abstractNumId w:val="69"/>
  </w:num>
  <w:num w:numId="57">
    <w:abstractNumId w:val="6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A57"/>
    <w:rsid w:val="00026685"/>
    <w:rsid w:val="000C2C57"/>
    <w:rsid w:val="001455FB"/>
    <w:rsid w:val="00187EE6"/>
    <w:rsid w:val="002400C3"/>
    <w:rsid w:val="002A25DE"/>
    <w:rsid w:val="002F3ACF"/>
    <w:rsid w:val="003339AA"/>
    <w:rsid w:val="00380D72"/>
    <w:rsid w:val="003C1B65"/>
    <w:rsid w:val="00403E58"/>
    <w:rsid w:val="004174B8"/>
    <w:rsid w:val="00443EA7"/>
    <w:rsid w:val="00487528"/>
    <w:rsid w:val="004A0F93"/>
    <w:rsid w:val="00532A6B"/>
    <w:rsid w:val="00591A8C"/>
    <w:rsid w:val="005C28EF"/>
    <w:rsid w:val="005F0C79"/>
    <w:rsid w:val="005F629B"/>
    <w:rsid w:val="006704A6"/>
    <w:rsid w:val="006B71F5"/>
    <w:rsid w:val="0078756B"/>
    <w:rsid w:val="007D49EB"/>
    <w:rsid w:val="008156C4"/>
    <w:rsid w:val="008B28DC"/>
    <w:rsid w:val="00906C2A"/>
    <w:rsid w:val="009B4AE3"/>
    <w:rsid w:val="00A920B6"/>
    <w:rsid w:val="00AA4123"/>
    <w:rsid w:val="00B30998"/>
    <w:rsid w:val="00B444E2"/>
    <w:rsid w:val="00B80F01"/>
    <w:rsid w:val="00C07BE3"/>
    <w:rsid w:val="00CC7446"/>
    <w:rsid w:val="00CC7601"/>
    <w:rsid w:val="00D24A57"/>
    <w:rsid w:val="00D44002"/>
    <w:rsid w:val="00D46674"/>
    <w:rsid w:val="00D63896"/>
    <w:rsid w:val="00E13195"/>
    <w:rsid w:val="00EA4799"/>
    <w:rsid w:val="00F36521"/>
    <w:rsid w:val="00F84D63"/>
    <w:rsid w:val="00FA4315"/>
    <w:rsid w:val="00FB0FFE"/>
    <w:rsid w:val="00FF07F9"/>
    <w:rsid w:val="00FF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4C067C-6ECA-48D1-8EB9-2C3517C5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FFE"/>
  </w:style>
  <w:style w:type="paragraph" w:styleId="1">
    <w:name w:val="heading 1"/>
    <w:basedOn w:val="a"/>
    <w:next w:val="a"/>
    <w:link w:val="10"/>
    <w:qFormat/>
    <w:rsid w:val="00D466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403E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CC7446"/>
    <w:pPr>
      <w:keepNext/>
      <w:keepLines/>
      <w:tabs>
        <w:tab w:val="num" w:pos="2667"/>
      </w:tabs>
      <w:suppressAutoHyphens/>
      <w:spacing w:before="200" w:after="0" w:line="240" w:lineRule="auto"/>
      <w:ind w:left="2667" w:hanging="360"/>
      <w:jc w:val="both"/>
      <w:outlineLvl w:val="2"/>
    </w:pPr>
    <w:rPr>
      <w:rFonts w:ascii="Cambria" w:eastAsia="Times New Roman" w:hAnsi="Cambria" w:cs="Times New Roman"/>
      <w:b/>
      <w:bCs/>
      <w:color w:val="4F81BD"/>
      <w:sz w:val="24"/>
      <w:szCs w:val="24"/>
      <w:lang w:eastAsia="ar-SA"/>
    </w:rPr>
  </w:style>
  <w:style w:type="paragraph" w:styleId="4">
    <w:name w:val="heading 4"/>
    <w:basedOn w:val="a"/>
    <w:next w:val="a"/>
    <w:link w:val="40"/>
    <w:unhideWhenUsed/>
    <w:qFormat/>
    <w:rsid w:val="00CC74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84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qFormat/>
    <w:rsid w:val="00F84D63"/>
    <w:rPr>
      <w:b/>
      <w:bCs/>
    </w:rPr>
  </w:style>
  <w:style w:type="character" w:customStyle="1" w:styleId="apple-converted-space">
    <w:name w:val="apple-converted-space"/>
    <w:basedOn w:val="a0"/>
    <w:rsid w:val="00F84D63"/>
  </w:style>
  <w:style w:type="paragraph" w:styleId="a5">
    <w:name w:val="Body Text"/>
    <w:basedOn w:val="a"/>
    <w:link w:val="a6"/>
    <w:rsid w:val="00FF6303"/>
    <w:pPr>
      <w:spacing w:after="120" w:line="240" w:lineRule="auto"/>
    </w:pPr>
    <w:rPr>
      <w:rFonts w:ascii="Monotype Corsiva" w:eastAsia="Times New Roman" w:hAnsi="Monotype Corsiva" w:cs="Times New Roman"/>
      <w:i/>
      <w:color w:val="FF99CC"/>
      <w:sz w:val="44"/>
      <w:szCs w:val="24"/>
    </w:rPr>
  </w:style>
  <w:style w:type="character" w:customStyle="1" w:styleId="a6">
    <w:name w:val="Основной текст Знак"/>
    <w:basedOn w:val="a0"/>
    <w:link w:val="a5"/>
    <w:rsid w:val="00FF6303"/>
    <w:rPr>
      <w:rFonts w:ascii="Monotype Corsiva" w:eastAsia="Times New Roman" w:hAnsi="Monotype Corsiva" w:cs="Times New Roman"/>
      <w:i/>
      <w:color w:val="FF99CC"/>
      <w:sz w:val="44"/>
      <w:szCs w:val="24"/>
    </w:rPr>
  </w:style>
  <w:style w:type="paragraph" w:styleId="a7">
    <w:name w:val="List Paragraph"/>
    <w:basedOn w:val="a"/>
    <w:qFormat/>
    <w:rsid w:val="003C1B65"/>
    <w:pPr>
      <w:ind w:left="720"/>
      <w:contextualSpacing/>
    </w:pPr>
  </w:style>
  <w:style w:type="paragraph" w:styleId="a8">
    <w:name w:val="Balloon Text"/>
    <w:basedOn w:val="a"/>
    <w:link w:val="a9"/>
    <w:unhideWhenUsed/>
    <w:rsid w:val="00F36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F36521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906C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nhideWhenUsed/>
    <w:rsid w:val="00CC7601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403E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rsid w:val="00D466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CC744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30">
    <w:name w:val="Заголовок 3 Знак"/>
    <w:basedOn w:val="a0"/>
    <w:link w:val="3"/>
    <w:rsid w:val="00CC7446"/>
    <w:rPr>
      <w:rFonts w:ascii="Cambria" w:eastAsia="Times New Roman" w:hAnsi="Cambria" w:cs="Times New Roman"/>
      <w:b/>
      <w:bCs/>
      <w:color w:val="4F81BD"/>
      <w:sz w:val="24"/>
      <w:szCs w:val="24"/>
      <w:lang w:eastAsia="ar-SA"/>
    </w:rPr>
  </w:style>
  <w:style w:type="character" w:customStyle="1" w:styleId="WW8Num1z1">
    <w:name w:val="WW8Num1z1"/>
    <w:rsid w:val="00CC7446"/>
    <w:rPr>
      <w:rFonts w:ascii="Times New Roman" w:hAnsi="Times New Roman" w:cs="Times New Roman"/>
    </w:rPr>
  </w:style>
  <w:style w:type="character" w:customStyle="1" w:styleId="WW8Num2z0">
    <w:name w:val="WW8Num2z0"/>
    <w:rsid w:val="00CC7446"/>
    <w:rPr>
      <w:rFonts w:ascii="Symbol" w:hAnsi="Symbol"/>
      <w:sz w:val="20"/>
      <w:szCs w:val="20"/>
    </w:rPr>
  </w:style>
  <w:style w:type="character" w:customStyle="1" w:styleId="WW8Num2z1">
    <w:name w:val="WW8Num2z1"/>
    <w:rsid w:val="00CC7446"/>
    <w:rPr>
      <w:rFonts w:ascii="Courier New" w:hAnsi="Courier New" w:cs="Courier New"/>
    </w:rPr>
  </w:style>
  <w:style w:type="character" w:customStyle="1" w:styleId="WW8Num2z2">
    <w:name w:val="WW8Num2z2"/>
    <w:rsid w:val="00CC7446"/>
    <w:rPr>
      <w:rFonts w:ascii="Wingdings" w:hAnsi="Wingdings"/>
    </w:rPr>
  </w:style>
  <w:style w:type="character" w:customStyle="1" w:styleId="WW8Num2z3">
    <w:name w:val="WW8Num2z3"/>
    <w:rsid w:val="00CC7446"/>
    <w:rPr>
      <w:rFonts w:ascii="Symbol" w:hAnsi="Symbol"/>
    </w:rPr>
  </w:style>
  <w:style w:type="character" w:customStyle="1" w:styleId="WW8Num4z0">
    <w:name w:val="WW8Num4z0"/>
    <w:rsid w:val="00CC7446"/>
    <w:rPr>
      <w:color w:val="002060"/>
    </w:rPr>
  </w:style>
  <w:style w:type="character" w:customStyle="1" w:styleId="WW8Num5z0">
    <w:name w:val="WW8Num5z0"/>
    <w:rsid w:val="00CC7446"/>
    <w:rPr>
      <w:rFonts w:ascii="Courier New" w:hAnsi="Courier New" w:cs="Courier New"/>
    </w:rPr>
  </w:style>
  <w:style w:type="character" w:customStyle="1" w:styleId="WW8Num5z2">
    <w:name w:val="WW8Num5z2"/>
    <w:rsid w:val="00CC7446"/>
    <w:rPr>
      <w:rFonts w:ascii="Wingdings" w:hAnsi="Wingdings"/>
    </w:rPr>
  </w:style>
  <w:style w:type="character" w:customStyle="1" w:styleId="WW8Num5z3">
    <w:name w:val="WW8Num5z3"/>
    <w:rsid w:val="00CC7446"/>
    <w:rPr>
      <w:rFonts w:ascii="Symbol" w:hAnsi="Symbol"/>
    </w:rPr>
  </w:style>
  <w:style w:type="character" w:customStyle="1" w:styleId="WW8Num7z0">
    <w:name w:val="WW8Num7z0"/>
    <w:rsid w:val="00CC7446"/>
    <w:rPr>
      <w:rFonts w:ascii="Courier New" w:hAnsi="Courier New" w:cs="Courier New"/>
    </w:rPr>
  </w:style>
  <w:style w:type="character" w:customStyle="1" w:styleId="WW8Num7z2">
    <w:name w:val="WW8Num7z2"/>
    <w:rsid w:val="00CC7446"/>
    <w:rPr>
      <w:rFonts w:ascii="Wingdings" w:hAnsi="Wingdings"/>
    </w:rPr>
  </w:style>
  <w:style w:type="character" w:customStyle="1" w:styleId="WW8Num7z3">
    <w:name w:val="WW8Num7z3"/>
    <w:rsid w:val="00CC7446"/>
    <w:rPr>
      <w:rFonts w:ascii="Symbol" w:hAnsi="Symbol"/>
    </w:rPr>
  </w:style>
  <w:style w:type="character" w:customStyle="1" w:styleId="WW8Num8z0">
    <w:name w:val="WW8Num8z0"/>
    <w:rsid w:val="00CC7446"/>
    <w:rPr>
      <w:rFonts w:ascii="Symbol" w:hAnsi="Symbol"/>
      <w:sz w:val="20"/>
    </w:rPr>
  </w:style>
  <w:style w:type="character" w:customStyle="1" w:styleId="WW8Num8z1">
    <w:name w:val="WW8Num8z1"/>
    <w:rsid w:val="00CC7446"/>
    <w:rPr>
      <w:rFonts w:ascii="Courier New" w:hAnsi="Courier New"/>
      <w:sz w:val="20"/>
    </w:rPr>
  </w:style>
  <w:style w:type="character" w:customStyle="1" w:styleId="WW8Num8z2">
    <w:name w:val="WW8Num8z2"/>
    <w:rsid w:val="00CC7446"/>
    <w:rPr>
      <w:rFonts w:ascii="Wingdings" w:hAnsi="Wingdings"/>
      <w:sz w:val="20"/>
    </w:rPr>
  </w:style>
  <w:style w:type="character" w:customStyle="1" w:styleId="WW8Num11z0">
    <w:name w:val="WW8Num11z0"/>
    <w:rsid w:val="00CC7446"/>
    <w:rPr>
      <w:rFonts w:ascii="Symbol" w:hAnsi="Symbol"/>
    </w:rPr>
  </w:style>
  <w:style w:type="character" w:customStyle="1" w:styleId="WW8Num11z1">
    <w:name w:val="WW8Num11z1"/>
    <w:rsid w:val="00CC7446"/>
    <w:rPr>
      <w:rFonts w:ascii="Courier New" w:hAnsi="Courier New" w:cs="Courier New"/>
    </w:rPr>
  </w:style>
  <w:style w:type="character" w:customStyle="1" w:styleId="WW8Num11z2">
    <w:name w:val="WW8Num11z2"/>
    <w:rsid w:val="00CC7446"/>
    <w:rPr>
      <w:rFonts w:ascii="Wingdings" w:hAnsi="Wingdings"/>
    </w:rPr>
  </w:style>
  <w:style w:type="character" w:customStyle="1" w:styleId="WW8Num13z0">
    <w:name w:val="WW8Num13z0"/>
    <w:rsid w:val="00CC7446"/>
    <w:rPr>
      <w:rFonts w:ascii="Symbol" w:hAnsi="Symbol"/>
    </w:rPr>
  </w:style>
  <w:style w:type="character" w:customStyle="1" w:styleId="WW8Num13z1">
    <w:name w:val="WW8Num13z1"/>
    <w:rsid w:val="00CC7446"/>
    <w:rPr>
      <w:rFonts w:ascii="Courier New" w:hAnsi="Courier New" w:cs="Courier New"/>
    </w:rPr>
  </w:style>
  <w:style w:type="character" w:customStyle="1" w:styleId="WW8Num13z2">
    <w:name w:val="WW8Num13z2"/>
    <w:rsid w:val="00CC7446"/>
    <w:rPr>
      <w:rFonts w:ascii="Wingdings" w:hAnsi="Wingdings"/>
    </w:rPr>
  </w:style>
  <w:style w:type="character" w:customStyle="1" w:styleId="WW8Num14z0">
    <w:name w:val="WW8Num14z0"/>
    <w:rsid w:val="00CC7446"/>
    <w:rPr>
      <w:rFonts w:ascii="Bookman Old Style" w:hAnsi="Bookman Old Style"/>
      <w:b w:val="0"/>
      <w:color w:val="002060"/>
    </w:rPr>
  </w:style>
  <w:style w:type="character" w:customStyle="1" w:styleId="WW8Num15z0">
    <w:name w:val="WW8Num15z0"/>
    <w:rsid w:val="00CC7446"/>
    <w:rPr>
      <w:rFonts w:ascii="Symbol" w:hAnsi="Symbol"/>
      <w:sz w:val="20"/>
    </w:rPr>
  </w:style>
  <w:style w:type="character" w:customStyle="1" w:styleId="WW8Num15z1">
    <w:name w:val="WW8Num15z1"/>
    <w:rsid w:val="00CC7446"/>
    <w:rPr>
      <w:b/>
    </w:rPr>
  </w:style>
  <w:style w:type="character" w:customStyle="1" w:styleId="WW8Num15z2">
    <w:name w:val="WW8Num15z2"/>
    <w:rsid w:val="00CC7446"/>
    <w:rPr>
      <w:rFonts w:ascii="Wingdings" w:hAnsi="Wingdings"/>
      <w:sz w:val="20"/>
    </w:rPr>
  </w:style>
  <w:style w:type="character" w:customStyle="1" w:styleId="WW8Num16z0">
    <w:name w:val="WW8Num16z0"/>
    <w:rsid w:val="00CC7446"/>
    <w:rPr>
      <w:rFonts w:ascii="Symbol" w:hAnsi="Symbol"/>
    </w:rPr>
  </w:style>
  <w:style w:type="character" w:customStyle="1" w:styleId="WW8Num16z1">
    <w:name w:val="WW8Num16z1"/>
    <w:rsid w:val="00CC7446"/>
    <w:rPr>
      <w:rFonts w:ascii="Courier New" w:hAnsi="Courier New" w:cs="Courier New"/>
    </w:rPr>
  </w:style>
  <w:style w:type="character" w:customStyle="1" w:styleId="WW8Num16z2">
    <w:name w:val="WW8Num16z2"/>
    <w:rsid w:val="00CC7446"/>
    <w:rPr>
      <w:rFonts w:ascii="Wingdings" w:hAnsi="Wingdings"/>
    </w:rPr>
  </w:style>
  <w:style w:type="character" w:customStyle="1" w:styleId="WW8Num17z0">
    <w:name w:val="WW8Num17z0"/>
    <w:rsid w:val="00CC7446"/>
    <w:rPr>
      <w:b/>
    </w:rPr>
  </w:style>
  <w:style w:type="character" w:customStyle="1" w:styleId="WW8Num18z0">
    <w:name w:val="WW8Num18z0"/>
    <w:rsid w:val="00CC7446"/>
    <w:rPr>
      <w:b/>
    </w:rPr>
  </w:style>
  <w:style w:type="character" w:customStyle="1" w:styleId="WW8Num19z0">
    <w:name w:val="WW8Num19z0"/>
    <w:rsid w:val="00CC7446"/>
    <w:rPr>
      <w:rFonts w:ascii="Symbol" w:hAnsi="Symbol"/>
      <w:sz w:val="24"/>
      <w:szCs w:val="24"/>
    </w:rPr>
  </w:style>
  <w:style w:type="character" w:customStyle="1" w:styleId="WW8Num19z1">
    <w:name w:val="WW8Num19z1"/>
    <w:rsid w:val="00CC7446"/>
    <w:rPr>
      <w:rFonts w:ascii="Courier New" w:hAnsi="Courier New" w:cs="Courier New"/>
    </w:rPr>
  </w:style>
  <w:style w:type="character" w:customStyle="1" w:styleId="WW8Num19z2">
    <w:name w:val="WW8Num19z2"/>
    <w:rsid w:val="00CC7446"/>
    <w:rPr>
      <w:rFonts w:ascii="Wingdings" w:hAnsi="Wingdings"/>
    </w:rPr>
  </w:style>
  <w:style w:type="character" w:customStyle="1" w:styleId="WW8Num19z3">
    <w:name w:val="WW8Num19z3"/>
    <w:rsid w:val="00CC7446"/>
    <w:rPr>
      <w:rFonts w:ascii="Symbol" w:hAnsi="Symbol"/>
    </w:rPr>
  </w:style>
  <w:style w:type="character" w:customStyle="1" w:styleId="WW8Num20z0">
    <w:name w:val="WW8Num20z0"/>
    <w:rsid w:val="00CC7446"/>
    <w:rPr>
      <w:rFonts w:ascii="Symbol" w:hAnsi="Symbol"/>
      <w:sz w:val="20"/>
    </w:rPr>
  </w:style>
  <w:style w:type="character" w:customStyle="1" w:styleId="WW8Num20z1">
    <w:name w:val="WW8Num20z1"/>
    <w:rsid w:val="00CC7446"/>
    <w:rPr>
      <w:rFonts w:ascii="Courier New" w:hAnsi="Courier New"/>
      <w:sz w:val="20"/>
    </w:rPr>
  </w:style>
  <w:style w:type="character" w:customStyle="1" w:styleId="WW8Num20z2">
    <w:name w:val="WW8Num20z2"/>
    <w:rsid w:val="00CC7446"/>
    <w:rPr>
      <w:rFonts w:ascii="Wingdings" w:hAnsi="Wingdings"/>
      <w:sz w:val="20"/>
    </w:rPr>
  </w:style>
  <w:style w:type="character" w:customStyle="1" w:styleId="WW8Num21z0">
    <w:name w:val="WW8Num21z0"/>
    <w:rsid w:val="00CC7446"/>
    <w:rPr>
      <w:rFonts w:ascii="Symbol" w:hAnsi="Symbol"/>
    </w:rPr>
  </w:style>
  <w:style w:type="character" w:customStyle="1" w:styleId="WW8Num21z1">
    <w:name w:val="WW8Num21z1"/>
    <w:rsid w:val="00CC7446"/>
    <w:rPr>
      <w:rFonts w:ascii="Courier New" w:hAnsi="Courier New" w:cs="Courier New"/>
    </w:rPr>
  </w:style>
  <w:style w:type="character" w:customStyle="1" w:styleId="WW8Num21z2">
    <w:name w:val="WW8Num21z2"/>
    <w:rsid w:val="00CC7446"/>
    <w:rPr>
      <w:rFonts w:ascii="Wingdings" w:hAnsi="Wingdings"/>
    </w:rPr>
  </w:style>
  <w:style w:type="character" w:customStyle="1" w:styleId="WW8Num24z0">
    <w:name w:val="WW8Num24z0"/>
    <w:rsid w:val="00CC7446"/>
    <w:rPr>
      <w:rFonts w:ascii="Symbol" w:hAnsi="Symbol"/>
      <w:sz w:val="20"/>
    </w:rPr>
  </w:style>
  <w:style w:type="character" w:customStyle="1" w:styleId="WW8Num24z1">
    <w:name w:val="WW8Num24z1"/>
    <w:rsid w:val="00CC7446"/>
    <w:rPr>
      <w:rFonts w:ascii="Courier New" w:hAnsi="Courier New"/>
      <w:sz w:val="20"/>
    </w:rPr>
  </w:style>
  <w:style w:type="character" w:customStyle="1" w:styleId="WW8Num24z2">
    <w:name w:val="WW8Num24z2"/>
    <w:rsid w:val="00CC7446"/>
    <w:rPr>
      <w:rFonts w:ascii="Wingdings" w:hAnsi="Wingdings"/>
      <w:sz w:val="20"/>
    </w:rPr>
  </w:style>
  <w:style w:type="character" w:customStyle="1" w:styleId="WW8Num25z0">
    <w:name w:val="WW8Num25z0"/>
    <w:rsid w:val="00CC7446"/>
    <w:rPr>
      <w:rFonts w:cs="Times New Roman"/>
    </w:rPr>
  </w:style>
  <w:style w:type="character" w:customStyle="1" w:styleId="WW8Num26z0">
    <w:name w:val="WW8Num26z0"/>
    <w:rsid w:val="00CC7446"/>
    <w:rPr>
      <w:rFonts w:ascii="Symbol" w:hAnsi="Symbol"/>
    </w:rPr>
  </w:style>
  <w:style w:type="character" w:customStyle="1" w:styleId="WW8Num26z1">
    <w:name w:val="WW8Num26z1"/>
    <w:rsid w:val="00CC7446"/>
    <w:rPr>
      <w:rFonts w:ascii="Courier New" w:hAnsi="Courier New" w:cs="Courier New"/>
    </w:rPr>
  </w:style>
  <w:style w:type="character" w:customStyle="1" w:styleId="WW8Num26z2">
    <w:name w:val="WW8Num26z2"/>
    <w:rsid w:val="00CC7446"/>
    <w:rPr>
      <w:rFonts w:ascii="Wingdings" w:hAnsi="Wingdings"/>
    </w:rPr>
  </w:style>
  <w:style w:type="character" w:customStyle="1" w:styleId="WW8Num27z1">
    <w:name w:val="WW8Num27z1"/>
    <w:rsid w:val="00CC7446"/>
    <w:rPr>
      <w:rFonts w:ascii="Courier New" w:hAnsi="Courier New"/>
      <w:sz w:val="20"/>
    </w:rPr>
  </w:style>
  <w:style w:type="character" w:customStyle="1" w:styleId="WW8Num28z0">
    <w:name w:val="WW8Num28z0"/>
    <w:rsid w:val="00CC7446"/>
    <w:rPr>
      <w:b/>
      <w:color w:val="002060"/>
    </w:rPr>
  </w:style>
  <w:style w:type="character" w:customStyle="1" w:styleId="WW8Num30z0">
    <w:name w:val="WW8Num30z0"/>
    <w:rsid w:val="00CC7446"/>
    <w:rPr>
      <w:b/>
    </w:rPr>
  </w:style>
  <w:style w:type="character" w:customStyle="1" w:styleId="WW8Num31z0">
    <w:name w:val="WW8Num31z0"/>
    <w:rsid w:val="00CC7446"/>
    <w:rPr>
      <w:rFonts w:ascii="Symbol" w:hAnsi="Symbol"/>
    </w:rPr>
  </w:style>
  <w:style w:type="character" w:customStyle="1" w:styleId="WW8Num31z1">
    <w:name w:val="WW8Num31z1"/>
    <w:rsid w:val="00CC7446"/>
    <w:rPr>
      <w:rFonts w:ascii="Courier New" w:hAnsi="Courier New" w:cs="Courier New"/>
    </w:rPr>
  </w:style>
  <w:style w:type="character" w:customStyle="1" w:styleId="WW8Num31z2">
    <w:name w:val="WW8Num31z2"/>
    <w:rsid w:val="00CC7446"/>
    <w:rPr>
      <w:rFonts w:ascii="Wingdings" w:hAnsi="Wingdings"/>
    </w:rPr>
  </w:style>
  <w:style w:type="character" w:customStyle="1" w:styleId="WW8Num33z0">
    <w:name w:val="WW8Num33z0"/>
    <w:rsid w:val="00CC7446"/>
    <w:rPr>
      <w:rFonts w:ascii="Symbol" w:hAnsi="Symbol"/>
      <w:sz w:val="24"/>
      <w:szCs w:val="24"/>
    </w:rPr>
  </w:style>
  <w:style w:type="character" w:customStyle="1" w:styleId="WW8Num33z1">
    <w:name w:val="WW8Num33z1"/>
    <w:rsid w:val="00CC7446"/>
    <w:rPr>
      <w:rFonts w:ascii="Courier New" w:hAnsi="Courier New" w:cs="Courier New"/>
    </w:rPr>
  </w:style>
  <w:style w:type="character" w:customStyle="1" w:styleId="WW8Num33z2">
    <w:name w:val="WW8Num33z2"/>
    <w:rsid w:val="00CC7446"/>
    <w:rPr>
      <w:rFonts w:ascii="Wingdings" w:hAnsi="Wingdings"/>
    </w:rPr>
  </w:style>
  <w:style w:type="character" w:customStyle="1" w:styleId="WW8Num33z3">
    <w:name w:val="WW8Num33z3"/>
    <w:rsid w:val="00CC7446"/>
    <w:rPr>
      <w:rFonts w:ascii="Symbol" w:hAnsi="Symbol"/>
    </w:rPr>
  </w:style>
  <w:style w:type="character" w:customStyle="1" w:styleId="WW8Num34z0">
    <w:name w:val="WW8Num34z0"/>
    <w:rsid w:val="00CC7446"/>
    <w:rPr>
      <w:b/>
    </w:rPr>
  </w:style>
  <w:style w:type="character" w:customStyle="1" w:styleId="WW8Num35z0">
    <w:name w:val="WW8Num35z0"/>
    <w:rsid w:val="00CC7446"/>
    <w:rPr>
      <w:rFonts w:ascii="Symbol" w:hAnsi="Symbol"/>
    </w:rPr>
  </w:style>
  <w:style w:type="character" w:customStyle="1" w:styleId="WW8Num35z1">
    <w:name w:val="WW8Num35z1"/>
    <w:rsid w:val="00CC7446"/>
    <w:rPr>
      <w:rFonts w:ascii="Courier New" w:hAnsi="Courier New" w:cs="Courier New"/>
    </w:rPr>
  </w:style>
  <w:style w:type="character" w:customStyle="1" w:styleId="WW8Num35z2">
    <w:name w:val="WW8Num35z2"/>
    <w:rsid w:val="00CC7446"/>
    <w:rPr>
      <w:rFonts w:ascii="Wingdings" w:hAnsi="Wingdings"/>
    </w:rPr>
  </w:style>
  <w:style w:type="character" w:customStyle="1" w:styleId="WW8Num36z0">
    <w:name w:val="WW8Num36z0"/>
    <w:rsid w:val="00CC7446"/>
    <w:rPr>
      <w:rFonts w:ascii="Symbol" w:hAnsi="Symbol"/>
      <w:sz w:val="20"/>
    </w:rPr>
  </w:style>
  <w:style w:type="character" w:customStyle="1" w:styleId="WW8Num36z1">
    <w:name w:val="WW8Num36z1"/>
    <w:rsid w:val="00CC7446"/>
    <w:rPr>
      <w:rFonts w:ascii="Courier New" w:hAnsi="Courier New"/>
      <w:sz w:val="20"/>
    </w:rPr>
  </w:style>
  <w:style w:type="character" w:customStyle="1" w:styleId="WW8Num36z2">
    <w:name w:val="WW8Num36z2"/>
    <w:rsid w:val="00CC7446"/>
    <w:rPr>
      <w:rFonts w:ascii="Wingdings" w:hAnsi="Wingdings"/>
      <w:sz w:val="20"/>
    </w:rPr>
  </w:style>
  <w:style w:type="character" w:customStyle="1" w:styleId="WW8Num37z0">
    <w:name w:val="WW8Num37z0"/>
    <w:rsid w:val="00CC7446"/>
    <w:rPr>
      <w:rFonts w:ascii="Bookman Old Style" w:hAnsi="Bookman Old Style"/>
      <w:b/>
      <w:color w:val="002060"/>
    </w:rPr>
  </w:style>
  <w:style w:type="character" w:customStyle="1" w:styleId="WW8Num38z0">
    <w:name w:val="WW8Num38z0"/>
    <w:rsid w:val="00CC7446"/>
    <w:rPr>
      <w:rFonts w:ascii="Symbol" w:hAnsi="Symbol"/>
      <w:sz w:val="20"/>
    </w:rPr>
  </w:style>
  <w:style w:type="character" w:customStyle="1" w:styleId="WW8Num38z1">
    <w:name w:val="WW8Num38z1"/>
    <w:rsid w:val="00CC7446"/>
    <w:rPr>
      <w:rFonts w:ascii="Courier New" w:hAnsi="Courier New"/>
      <w:sz w:val="20"/>
    </w:rPr>
  </w:style>
  <w:style w:type="character" w:customStyle="1" w:styleId="WW8Num38z2">
    <w:name w:val="WW8Num38z2"/>
    <w:rsid w:val="00CC7446"/>
    <w:rPr>
      <w:rFonts w:ascii="Wingdings" w:hAnsi="Wingdings"/>
      <w:sz w:val="20"/>
    </w:rPr>
  </w:style>
  <w:style w:type="character" w:customStyle="1" w:styleId="WW8Num39z0">
    <w:name w:val="WW8Num39z0"/>
    <w:rsid w:val="00CC7446"/>
    <w:rPr>
      <w:rFonts w:ascii="Symbol" w:hAnsi="Symbol"/>
    </w:rPr>
  </w:style>
  <w:style w:type="character" w:customStyle="1" w:styleId="WW8Num39z1">
    <w:name w:val="WW8Num39z1"/>
    <w:rsid w:val="00CC7446"/>
    <w:rPr>
      <w:rFonts w:ascii="Courier New" w:hAnsi="Courier New" w:cs="Courier New"/>
    </w:rPr>
  </w:style>
  <w:style w:type="character" w:customStyle="1" w:styleId="WW8Num39z2">
    <w:name w:val="WW8Num39z2"/>
    <w:rsid w:val="00CC7446"/>
    <w:rPr>
      <w:rFonts w:ascii="Wingdings" w:hAnsi="Wingdings"/>
    </w:rPr>
  </w:style>
  <w:style w:type="character" w:customStyle="1" w:styleId="WW8Num40z0">
    <w:name w:val="WW8Num40z0"/>
    <w:rsid w:val="00CC7446"/>
    <w:rPr>
      <w:rFonts w:ascii="Symbol" w:hAnsi="Symbol"/>
    </w:rPr>
  </w:style>
  <w:style w:type="character" w:customStyle="1" w:styleId="WW8Num40z1">
    <w:name w:val="WW8Num40z1"/>
    <w:rsid w:val="00CC7446"/>
    <w:rPr>
      <w:rFonts w:ascii="Courier New" w:hAnsi="Courier New" w:cs="Courier New"/>
    </w:rPr>
  </w:style>
  <w:style w:type="character" w:customStyle="1" w:styleId="WW8Num40z2">
    <w:name w:val="WW8Num40z2"/>
    <w:rsid w:val="00CC7446"/>
    <w:rPr>
      <w:rFonts w:ascii="Wingdings" w:hAnsi="Wingdings"/>
    </w:rPr>
  </w:style>
  <w:style w:type="character" w:customStyle="1" w:styleId="WW8Num41z0">
    <w:name w:val="WW8Num41z0"/>
    <w:rsid w:val="00CC7446"/>
    <w:rPr>
      <w:rFonts w:ascii="Symbol" w:hAnsi="Symbol"/>
    </w:rPr>
  </w:style>
  <w:style w:type="character" w:customStyle="1" w:styleId="WW8Num41z1">
    <w:name w:val="WW8Num41z1"/>
    <w:rsid w:val="00CC7446"/>
    <w:rPr>
      <w:rFonts w:ascii="Courier New" w:hAnsi="Courier New" w:cs="Courier New"/>
    </w:rPr>
  </w:style>
  <w:style w:type="character" w:customStyle="1" w:styleId="WW8Num41z2">
    <w:name w:val="WW8Num41z2"/>
    <w:rsid w:val="00CC7446"/>
    <w:rPr>
      <w:rFonts w:ascii="Wingdings" w:hAnsi="Wingdings"/>
    </w:rPr>
  </w:style>
  <w:style w:type="character" w:customStyle="1" w:styleId="WW8Num42z0">
    <w:name w:val="WW8Num42z0"/>
    <w:rsid w:val="00CC7446"/>
    <w:rPr>
      <w:rFonts w:ascii="Symbol" w:hAnsi="Symbol"/>
    </w:rPr>
  </w:style>
  <w:style w:type="character" w:customStyle="1" w:styleId="WW8Num42z1">
    <w:name w:val="WW8Num42z1"/>
    <w:rsid w:val="00CC7446"/>
    <w:rPr>
      <w:rFonts w:ascii="Courier New" w:hAnsi="Courier New" w:cs="Courier New"/>
    </w:rPr>
  </w:style>
  <w:style w:type="character" w:customStyle="1" w:styleId="WW8Num42z2">
    <w:name w:val="WW8Num42z2"/>
    <w:rsid w:val="00CC7446"/>
    <w:rPr>
      <w:rFonts w:ascii="Wingdings" w:hAnsi="Wingdings"/>
    </w:rPr>
  </w:style>
  <w:style w:type="character" w:customStyle="1" w:styleId="WW8Num43z0">
    <w:name w:val="WW8Num43z0"/>
    <w:rsid w:val="00CC7446"/>
    <w:rPr>
      <w:b w:val="0"/>
    </w:rPr>
  </w:style>
  <w:style w:type="character" w:customStyle="1" w:styleId="WW8Num44z0">
    <w:name w:val="WW8Num44z0"/>
    <w:rsid w:val="00CC7446"/>
    <w:rPr>
      <w:rFonts w:ascii="Symbol" w:hAnsi="Symbol"/>
    </w:rPr>
  </w:style>
  <w:style w:type="character" w:customStyle="1" w:styleId="WW8Num44z1">
    <w:name w:val="WW8Num44z1"/>
    <w:rsid w:val="00CC7446"/>
    <w:rPr>
      <w:rFonts w:ascii="Courier New" w:hAnsi="Courier New" w:cs="Courier New"/>
    </w:rPr>
  </w:style>
  <w:style w:type="character" w:customStyle="1" w:styleId="WW8Num44z2">
    <w:name w:val="WW8Num44z2"/>
    <w:rsid w:val="00CC7446"/>
    <w:rPr>
      <w:rFonts w:ascii="Wingdings" w:hAnsi="Wingdings"/>
    </w:rPr>
  </w:style>
  <w:style w:type="character" w:customStyle="1" w:styleId="WW8Num45z0">
    <w:name w:val="WW8Num45z0"/>
    <w:rsid w:val="00CC7446"/>
    <w:rPr>
      <w:rFonts w:ascii="Symbol" w:hAnsi="Symbol"/>
    </w:rPr>
  </w:style>
  <w:style w:type="character" w:customStyle="1" w:styleId="WW8Num45z1">
    <w:name w:val="WW8Num45z1"/>
    <w:rsid w:val="00CC7446"/>
    <w:rPr>
      <w:rFonts w:ascii="Courier New" w:hAnsi="Courier New" w:cs="Courier New"/>
    </w:rPr>
  </w:style>
  <w:style w:type="character" w:customStyle="1" w:styleId="WW8Num45z2">
    <w:name w:val="WW8Num45z2"/>
    <w:rsid w:val="00CC7446"/>
    <w:rPr>
      <w:rFonts w:ascii="Wingdings" w:hAnsi="Wingdings"/>
    </w:rPr>
  </w:style>
  <w:style w:type="character" w:customStyle="1" w:styleId="WW8Num48z0">
    <w:name w:val="WW8Num48z0"/>
    <w:rsid w:val="00CC7446"/>
    <w:rPr>
      <w:rFonts w:ascii="Courier New" w:hAnsi="Courier New" w:cs="Courier New"/>
    </w:rPr>
  </w:style>
  <w:style w:type="character" w:customStyle="1" w:styleId="WW8Num48z2">
    <w:name w:val="WW8Num48z2"/>
    <w:rsid w:val="00CC7446"/>
    <w:rPr>
      <w:rFonts w:ascii="Wingdings" w:hAnsi="Wingdings"/>
    </w:rPr>
  </w:style>
  <w:style w:type="character" w:customStyle="1" w:styleId="WW8Num48z3">
    <w:name w:val="WW8Num48z3"/>
    <w:rsid w:val="00CC7446"/>
    <w:rPr>
      <w:rFonts w:ascii="Symbol" w:hAnsi="Symbol"/>
    </w:rPr>
  </w:style>
  <w:style w:type="character" w:customStyle="1" w:styleId="WW8Num51z0">
    <w:name w:val="WW8Num51z0"/>
    <w:rsid w:val="00CC7446"/>
    <w:rPr>
      <w:rFonts w:ascii="Symbol" w:hAnsi="Symbol"/>
      <w:sz w:val="20"/>
    </w:rPr>
  </w:style>
  <w:style w:type="character" w:customStyle="1" w:styleId="WW8Num51z1">
    <w:name w:val="WW8Num51z1"/>
    <w:rsid w:val="00CC7446"/>
    <w:rPr>
      <w:rFonts w:ascii="Courier New" w:hAnsi="Courier New"/>
      <w:sz w:val="20"/>
    </w:rPr>
  </w:style>
  <w:style w:type="character" w:customStyle="1" w:styleId="WW8Num51z2">
    <w:name w:val="WW8Num51z2"/>
    <w:rsid w:val="00CC7446"/>
    <w:rPr>
      <w:rFonts w:ascii="Wingdings" w:hAnsi="Wingdings"/>
      <w:sz w:val="20"/>
    </w:rPr>
  </w:style>
  <w:style w:type="character" w:customStyle="1" w:styleId="WW8Num52z0">
    <w:name w:val="WW8Num52z0"/>
    <w:rsid w:val="00CC7446"/>
    <w:rPr>
      <w:rFonts w:ascii="Symbol" w:hAnsi="Symbol"/>
    </w:rPr>
  </w:style>
  <w:style w:type="character" w:customStyle="1" w:styleId="WW8Num52z1">
    <w:name w:val="WW8Num52z1"/>
    <w:rsid w:val="00CC7446"/>
    <w:rPr>
      <w:rFonts w:ascii="Courier New" w:hAnsi="Courier New" w:cs="Courier New"/>
    </w:rPr>
  </w:style>
  <w:style w:type="character" w:customStyle="1" w:styleId="WW8Num52z2">
    <w:name w:val="WW8Num52z2"/>
    <w:rsid w:val="00CC7446"/>
    <w:rPr>
      <w:rFonts w:ascii="Wingdings" w:hAnsi="Wingdings"/>
    </w:rPr>
  </w:style>
  <w:style w:type="character" w:customStyle="1" w:styleId="WW8Num53z0">
    <w:name w:val="WW8Num53z0"/>
    <w:rsid w:val="00CC7446"/>
    <w:rPr>
      <w:rFonts w:ascii="Symbol" w:hAnsi="Symbol"/>
      <w:sz w:val="24"/>
      <w:szCs w:val="24"/>
    </w:rPr>
  </w:style>
  <w:style w:type="character" w:customStyle="1" w:styleId="WW8Num53z1">
    <w:name w:val="WW8Num53z1"/>
    <w:rsid w:val="00CC7446"/>
    <w:rPr>
      <w:rFonts w:ascii="Courier New" w:hAnsi="Courier New" w:cs="Courier New"/>
    </w:rPr>
  </w:style>
  <w:style w:type="character" w:customStyle="1" w:styleId="WW8Num53z2">
    <w:name w:val="WW8Num53z2"/>
    <w:rsid w:val="00CC7446"/>
    <w:rPr>
      <w:rFonts w:ascii="Wingdings" w:hAnsi="Wingdings"/>
    </w:rPr>
  </w:style>
  <w:style w:type="character" w:customStyle="1" w:styleId="WW8Num53z3">
    <w:name w:val="WW8Num53z3"/>
    <w:rsid w:val="00CC7446"/>
    <w:rPr>
      <w:rFonts w:ascii="Symbol" w:hAnsi="Symbol"/>
    </w:rPr>
  </w:style>
  <w:style w:type="character" w:customStyle="1" w:styleId="WW8Num54z0">
    <w:name w:val="WW8Num54z0"/>
    <w:rsid w:val="00CC7446"/>
    <w:rPr>
      <w:rFonts w:ascii="Symbol" w:hAnsi="Symbol"/>
      <w:sz w:val="20"/>
    </w:rPr>
  </w:style>
  <w:style w:type="character" w:customStyle="1" w:styleId="WW8Num54z1">
    <w:name w:val="WW8Num54z1"/>
    <w:rsid w:val="00CC7446"/>
    <w:rPr>
      <w:rFonts w:ascii="Courier New" w:hAnsi="Courier New"/>
      <w:sz w:val="20"/>
    </w:rPr>
  </w:style>
  <w:style w:type="character" w:customStyle="1" w:styleId="WW8Num54z2">
    <w:name w:val="WW8Num54z2"/>
    <w:rsid w:val="00CC7446"/>
    <w:rPr>
      <w:rFonts w:ascii="Wingdings" w:hAnsi="Wingdings"/>
      <w:sz w:val="20"/>
    </w:rPr>
  </w:style>
  <w:style w:type="character" w:customStyle="1" w:styleId="WW8Num55z0">
    <w:name w:val="WW8Num55z0"/>
    <w:rsid w:val="00CC7446"/>
    <w:rPr>
      <w:rFonts w:ascii="Courier New" w:hAnsi="Courier New" w:cs="Courier New"/>
    </w:rPr>
  </w:style>
  <w:style w:type="character" w:customStyle="1" w:styleId="WW8Num55z2">
    <w:name w:val="WW8Num55z2"/>
    <w:rsid w:val="00CC7446"/>
    <w:rPr>
      <w:rFonts w:ascii="Wingdings" w:hAnsi="Wingdings"/>
    </w:rPr>
  </w:style>
  <w:style w:type="character" w:customStyle="1" w:styleId="WW8Num55z3">
    <w:name w:val="WW8Num55z3"/>
    <w:rsid w:val="00CC7446"/>
    <w:rPr>
      <w:rFonts w:ascii="Symbol" w:hAnsi="Symbol"/>
    </w:rPr>
  </w:style>
  <w:style w:type="character" w:customStyle="1" w:styleId="WW8Num56z0">
    <w:name w:val="WW8Num56z0"/>
    <w:rsid w:val="00CC7446"/>
    <w:rPr>
      <w:rFonts w:ascii="Courier New" w:hAnsi="Courier New" w:cs="Courier New"/>
    </w:rPr>
  </w:style>
  <w:style w:type="character" w:customStyle="1" w:styleId="WW8Num56z2">
    <w:name w:val="WW8Num56z2"/>
    <w:rsid w:val="00CC7446"/>
    <w:rPr>
      <w:rFonts w:ascii="Wingdings" w:hAnsi="Wingdings"/>
    </w:rPr>
  </w:style>
  <w:style w:type="character" w:customStyle="1" w:styleId="WW8Num56z3">
    <w:name w:val="WW8Num56z3"/>
    <w:rsid w:val="00CC7446"/>
    <w:rPr>
      <w:rFonts w:ascii="Symbol" w:hAnsi="Symbol"/>
    </w:rPr>
  </w:style>
  <w:style w:type="character" w:customStyle="1" w:styleId="WW8Num57z0">
    <w:name w:val="WW8Num57z0"/>
    <w:rsid w:val="00CC7446"/>
    <w:rPr>
      <w:rFonts w:ascii="Symbol" w:hAnsi="Symbol"/>
      <w:sz w:val="20"/>
    </w:rPr>
  </w:style>
  <w:style w:type="character" w:customStyle="1" w:styleId="WW8Num57z1">
    <w:name w:val="WW8Num57z1"/>
    <w:rsid w:val="00CC7446"/>
    <w:rPr>
      <w:rFonts w:ascii="Courier New" w:hAnsi="Courier New"/>
      <w:sz w:val="20"/>
    </w:rPr>
  </w:style>
  <w:style w:type="character" w:customStyle="1" w:styleId="WW8Num57z2">
    <w:name w:val="WW8Num57z2"/>
    <w:rsid w:val="00CC7446"/>
    <w:rPr>
      <w:rFonts w:ascii="Wingdings" w:hAnsi="Wingdings"/>
      <w:sz w:val="20"/>
    </w:rPr>
  </w:style>
  <w:style w:type="character" w:customStyle="1" w:styleId="WW8Num58z0">
    <w:name w:val="WW8Num58z0"/>
    <w:rsid w:val="00CC7446"/>
    <w:rPr>
      <w:rFonts w:ascii="Symbol" w:hAnsi="Symbol"/>
      <w:sz w:val="24"/>
      <w:szCs w:val="24"/>
    </w:rPr>
  </w:style>
  <w:style w:type="character" w:customStyle="1" w:styleId="WW8Num58z1">
    <w:name w:val="WW8Num58z1"/>
    <w:rsid w:val="00CC7446"/>
    <w:rPr>
      <w:rFonts w:ascii="Courier New" w:hAnsi="Courier New" w:cs="Courier New"/>
    </w:rPr>
  </w:style>
  <w:style w:type="character" w:customStyle="1" w:styleId="WW8Num58z2">
    <w:name w:val="WW8Num58z2"/>
    <w:rsid w:val="00CC7446"/>
    <w:rPr>
      <w:rFonts w:ascii="Wingdings" w:hAnsi="Wingdings"/>
    </w:rPr>
  </w:style>
  <w:style w:type="character" w:customStyle="1" w:styleId="WW8Num58z3">
    <w:name w:val="WW8Num58z3"/>
    <w:rsid w:val="00CC7446"/>
    <w:rPr>
      <w:rFonts w:ascii="Symbol" w:hAnsi="Symbol"/>
    </w:rPr>
  </w:style>
  <w:style w:type="character" w:customStyle="1" w:styleId="WW8Num60z0">
    <w:name w:val="WW8Num60z0"/>
    <w:rsid w:val="00CC7446"/>
    <w:rPr>
      <w:rFonts w:ascii="Symbol" w:hAnsi="Symbol"/>
    </w:rPr>
  </w:style>
  <w:style w:type="character" w:customStyle="1" w:styleId="WW8Num60z1">
    <w:name w:val="WW8Num60z1"/>
    <w:rsid w:val="00CC7446"/>
    <w:rPr>
      <w:rFonts w:ascii="Courier New" w:hAnsi="Courier New" w:cs="Courier New"/>
    </w:rPr>
  </w:style>
  <w:style w:type="character" w:customStyle="1" w:styleId="WW8Num60z2">
    <w:name w:val="WW8Num60z2"/>
    <w:rsid w:val="00CC7446"/>
    <w:rPr>
      <w:rFonts w:ascii="Wingdings" w:hAnsi="Wingdings"/>
    </w:rPr>
  </w:style>
  <w:style w:type="character" w:customStyle="1" w:styleId="WW8Num61z0">
    <w:name w:val="WW8Num61z0"/>
    <w:rsid w:val="00CC7446"/>
    <w:rPr>
      <w:rFonts w:ascii="Symbol" w:hAnsi="Symbol"/>
    </w:rPr>
  </w:style>
  <w:style w:type="character" w:customStyle="1" w:styleId="WW8Num61z1">
    <w:name w:val="WW8Num61z1"/>
    <w:rsid w:val="00CC7446"/>
    <w:rPr>
      <w:rFonts w:ascii="Courier New" w:hAnsi="Courier New" w:cs="Courier New"/>
    </w:rPr>
  </w:style>
  <w:style w:type="character" w:customStyle="1" w:styleId="WW8Num61z2">
    <w:name w:val="WW8Num61z2"/>
    <w:rsid w:val="00CC7446"/>
    <w:rPr>
      <w:rFonts w:ascii="Wingdings" w:hAnsi="Wingdings"/>
    </w:rPr>
  </w:style>
  <w:style w:type="character" w:customStyle="1" w:styleId="WW8Num62z0">
    <w:name w:val="WW8Num62z0"/>
    <w:rsid w:val="00CC7446"/>
    <w:rPr>
      <w:rFonts w:ascii="Symbol" w:hAnsi="Symbol"/>
      <w:b w:val="0"/>
      <w:sz w:val="24"/>
      <w:szCs w:val="24"/>
    </w:rPr>
  </w:style>
  <w:style w:type="character" w:customStyle="1" w:styleId="WW8Num62z1">
    <w:name w:val="WW8Num62z1"/>
    <w:rsid w:val="00CC7446"/>
    <w:rPr>
      <w:rFonts w:ascii="Courier New" w:hAnsi="Courier New" w:cs="Courier New"/>
    </w:rPr>
  </w:style>
  <w:style w:type="character" w:customStyle="1" w:styleId="WW8Num62z2">
    <w:name w:val="WW8Num62z2"/>
    <w:rsid w:val="00CC7446"/>
    <w:rPr>
      <w:rFonts w:ascii="Wingdings" w:hAnsi="Wingdings"/>
    </w:rPr>
  </w:style>
  <w:style w:type="character" w:customStyle="1" w:styleId="WW8Num62z3">
    <w:name w:val="WW8Num62z3"/>
    <w:rsid w:val="00CC7446"/>
    <w:rPr>
      <w:rFonts w:ascii="Symbol" w:hAnsi="Symbol"/>
    </w:rPr>
  </w:style>
  <w:style w:type="character" w:customStyle="1" w:styleId="WW8Num63z0">
    <w:name w:val="WW8Num63z0"/>
    <w:rsid w:val="00CC7446"/>
    <w:rPr>
      <w:rFonts w:ascii="Symbol" w:hAnsi="Symbol"/>
    </w:rPr>
  </w:style>
  <w:style w:type="character" w:customStyle="1" w:styleId="WW8Num63z1">
    <w:name w:val="WW8Num63z1"/>
    <w:rsid w:val="00CC7446"/>
    <w:rPr>
      <w:rFonts w:ascii="Courier New" w:hAnsi="Courier New" w:cs="Courier New"/>
    </w:rPr>
  </w:style>
  <w:style w:type="character" w:customStyle="1" w:styleId="WW8Num63z2">
    <w:name w:val="WW8Num63z2"/>
    <w:rsid w:val="00CC7446"/>
    <w:rPr>
      <w:rFonts w:ascii="Wingdings" w:hAnsi="Wingdings"/>
    </w:rPr>
  </w:style>
  <w:style w:type="character" w:customStyle="1" w:styleId="WW8Num64z0">
    <w:name w:val="WW8Num64z0"/>
    <w:rsid w:val="00CC7446"/>
    <w:rPr>
      <w:rFonts w:ascii="Symbol" w:hAnsi="Symbol"/>
      <w:sz w:val="24"/>
      <w:szCs w:val="24"/>
    </w:rPr>
  </w:style>
  <w:style w:type="character" w:customStyle="1" w:styleId="WW8Num64z1">
    <w:name w:val="WW8Num64z1"/>
    <w:rsid w:val="00CC7446"/>
    <w:rPr>
      <w:rFonts w:ascii="Courier New" w:hAnsi="Courier New" w:cs="Courier New"/>
    </w:rPr>
  </w:style>
  <w:style w:type="character" w:customStyle="1" w:styleId="WW8Num64z2">
    <w:name w:val="WW8Num64z2"/>
    <w:rsid w:val="00CC7446"/>
    <w:rPr>
      <w:rFonts w:ascii="Wingdings" w:hAnsi="Wingdings"/>
    </w:rPr>
  </w:style>
  <w:style w:type="character" w:customStyle="1" w:styleId="WW8Num64z3">
    <w:name w:val="WW8Num64z3"/>
    <w:rsid w:val="00CC7446"/>
    <w:rPr>
      <w:rFonts w:ascii="Symbol" w:hAnsi="Symbol"/>
    </w:rPr>
  </w:style>
  <w:style w:type="character" w:customStyle="1" w:styleId="WW8Num65z0">
    <w:name w:val="WW8Num65z0"/>
    <w:rsid w:val="00CC7446"/>
    <w:rPr>
      <w:rFonts w:ascii="Symbol" w:hAnsi="Symbol"/>
      <w:sz w:val="24"/>
      <w:szCs w:val="24"/>
    </w:rPr>
  </w:style>
  <w:style w:type="character" w:customStyle="1" w:styleId="WW8Num65z1">
    <w:name w:val="WW8Num65z1"/>
    <w:rsid w:val="00CC7446"/>
    <w:rPr>
      <w:rFonts w:ascii="Courier New" w:hAnsi="Courier New" w:cs="Courier New"/>
    </w:rPr>
  </w:style>
  <w:style w:type="character" w:customStyle="1" w:styleId="WW8Num65z2">
    <w:name w:val="WW8Num65z2"/>
    <w:rsid w:val="00CC7446"/>
    <w:rPr>
      <w:rFonts w:ascii="Wingdings" w:hAnsi="Wingdings"/>
    </w:rPr>
  </w:style>
  <w:style w:type="character" w:customStyle="1" w:styleId="WW8Num65z3">
    <w:name w:val="WW8Num65z3"/>
    <w:rsid w:val="00CC7446"/>
    <w:rPr>
      <w:rFonts w:ascii="Symbol" w:hAnsi="Symbol"/>
    </w:rPr>
  </w:style>
  <w:style w:type="character" w:customStyle="1" w:styleId="WW8Num67z0">
    <w:name w:val="WW8Num67z0"/>
    <w:rsid w:val="00CC7446"/>
    <w:rPr>
      <w:rFonts w:ascii="Symbol" w:hAnsi="Symbol"/>
      <w:sz w:val="20"/>
    </w:rPr>
  </w:style>
  <w:style w:type="character" w:customStyle="1" w:styleId="WW8Num67z1">
    <w:name w:val="WW8Num67z1"/>
    <w:rsid w:val="00CC7446"/>
    <w:rPr>
      <w:rFonts w:ascii="Courier New" w:hAnsi="Courier New"/>
      <w:sz w:val="20"/>
    </w:rPr>
  </w:style>
  <w:style w:type="character" w:customStyle="1" w:styleId="WW8Num67z2">
    <w:name w:val="WW8Num67z2"/>
    <w:rsid w:val="00CC7446"/>
    <w:rPr>
      <w:rFonts w:ascii="Wingdings" w:hAnsi="Wingdings"/>
      <w:sz w:val="20"/>
    </w:rPr>
  </w:style>
  <w:style w:type="character" w:customStyle="1" w:styleId="WW8Num68z0">
    <w:name w:val="WW8Num68z0"/>
    <w:rsid w:val="00CC7446"/>
    <w:rPr>
      <w:rFonts w:ascii="Symbol" w:hAnsi="Symbol"/>
      <w:sz w:val="24"/>
      <w:szCs w:val="24"/>
    </w:rPr>
  </w:style>
  <w:style w:type="character" w:customStyle="1" w:styleId="WW8Num68z1">
    <w:name w:val="WW8Num68z1"/>
    <w:rsid w:val="00CC7446"/>
    <w:rPr>
      <w:rFonts w:ascii="Courier New" w:hAnsi="Courier New" w:cs="Courier New"/>
    </w:rPr>
  </w:style>
  <w:style w:type="character" w:customStyle="1" w:styleId="WW8Num68z2">
    <w:name w:val="WW8Num68z2"/>
    <w:rsid w:val="00CC7446"/>
    <w:rPr>
      <w:rFonts w:ascii="Wingdings" w:hAnsi="Wingdings"/>
    </w:rPr>
  </w:style>
  <w:style w:type="character" w:customStyle="1" w:styleId="WW8Num68z3">
    <w:name w:val="WW8Num68z3"/>
    <w:rsid w:val="00CC7446"/>
    <w:rPr>
      <w:rFonts w:ascii="Symbol" w:hAnsi="Symbol"/>
    </w:rPr>
  </w:style>
  <w:style w:type="character" w:customStyle="1" w:styleId="WW8Num69z0">
    <w:name w:val="WW8Num69z0"/>
    <w:rsid w:val="00CC7446"/>
    <w:rPr>
      <w:rFonts w:ascii="Symbol" w:hAnsi="Symbol"/>
      <w:sz w:val="20"/>
    </w:rPr>
  </w:style>
  <w:style w:type="character" w:customStyle="1" w:styleId="WW8Num69z1">
    <w:name w:val="WW8Num69z1"/>
    <w:rsid w:val="00CC7446"/>
    <w:rPr>
      <w:rFonts w:ascii="Courier New" w:hAnsi="Courier New"/>
      <w:sz w:val="20"/>
    </w:rPr>
  </w:style>
  <w:style w:type="character" w:customStyle="1" w:styleId="WW8Num69z2">
    <w:name w:val="WW8Num69z2"/>
    <w:rsid w:val="00CC7446"/>
    <w:rPr>
      <w:rFonts w:ascii="Wingdings" w:hAnsi="Wingdings"/>
      <w:sz w:val="20"/>
    </w:rPr>
  </w:style>
  <w:style w:type="character" w:customStyle="1" w:styleId="WW8Num70z0">
    <w:name w:val="WW8Num70z0"/>
    <w:rsid w:val="00CC7446"/>
    <w:rPr>
      <w:b/>
    </w:rPr>
  </w:style>
  <w:style w:type="character" w:customStyle="1" w:styleId="WW8Num71z0">
    <w:name w:val="WW8Num71z0"/>
    <w:rsid w:val="00CC7446"/>
    <w:rPr>
      <w:rFonts w:ascii="Symbol" w:hAnsi="Symbol"/>
    </w:rPr>
  </w:style>
  <w:style w:type="character" w:customStyle="1" w:styleId="WW8Num71z1">
    <w:name w:val="WW8Num71z1"/>
    <w:rsid w:val="00CC7446"/>
    <w:rPr>
      <w:rFonts w:ascii="Courier New" w:hAnsi="Courier New" w:cs="Courier New"/>
    </w:rPr>
  </w:style>
  <w:style w:type="character" w:customStyle="1" w:styleId="WW8Num71z2">
    <w:name w:val="WW8Num71z2"/>
    <w:rsid w:val="00CC7446"/>
    <w:rPr>
      <w:rFonts w:ascii="Wingdings" w:hAnsi="Wingdings"/>
    </w:rPr>
  </w:style>
  <w:style w:type="character" w:customStyle="1" w:styleId="WW8Num73z0">
    <w:name w:val="WW8Num73z0"/>
    <w:rsid w:val="00CC7446"/>
    <w:rPr>
      <w:rFonts w:ascii="Wingdings" w:hAnsi="Wingdings"/>
    </w:rPr>
  </w:style>
  <w:style w:type="character" w:customStyle="1" w:styleId="WW8Num73z1">
    <w:name w:val="WW8Num73z1"/>
    <w:rsid w:val="00CC7446"/>
    <w:rPr>
      <w:rFonts w:ascii="Courier New" w:hAnsi="Courier New" w:cs="Courier New"/>
    </w:rPr>
  </w:style>
  <w:style w:type="character" w:customStyle="1" w:styleId="WW8Num73z3">
    <w:name w:val="WW8Num73z3"/>
    <w:rsid w:val="00CC7446"/>
    <w:rPr>
      <w:rFonts w:ascii="Symbol" w:hAnsi="Symbol"/>
    </w:rPr>
  </w:style>
  <w:style w:type="character" w:customStyle="1" w:styleId="11">
    <w:name w:val="Основной шрифт абзаца1"/>
    <w:rsid w:val="00CC7446"/>
  </w:style>
  <w:style w:type="character" w:customStyle="1" w:styleId="ac">
    <w:name w:val="Верхний колонтитул Знак"/>
    <w:basedOn w:val="11"/>
    <w:rsid w:val="00CC7446"/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Нижний колонтитул Знак"/>
    <w:basedOn w:val="11"/>
    <w:uiPriority w:val="99"/>
    <w:rsid w:val="00CC7446"/>
    <w:rPr>
      <w:rFonts w:ascii="Times New Roman" w:eastAsia="Times New Roman" w:hAnsi="Times New Roman" w:cs="Times New Roman"/>
      <w:sz w:val="24"/>
      <w:szCs w:val="24"/>
    </w:rPr>
  </w:style>
  <w:style w:type="character" w:customStyle="1" w:styleId="ae">
    <w:name w:val="Текст сноски Знак"/>
    <w:basedOn w:val="11"/>
    <w:rsid w:val="00CC7446"/>
    <w:rPr>
      <w:rFonts w:ascii="Times New Roman" w:eastAsia="Times New Roman" w:hAnsi="Times New Roman" w:cs="Times New Roman"/>
      <w:sz w:val="20"/>
      <w:szCs w:val="20"/>
    </w:rPr>
  </w:style>
  <w:style w:type="character" w:customStyle="1" w:styleId="af">
    <w:name w:val="Символ сноски"/>
    <w:basedOn w:val="11"/>
    <w:rsid w:val="00CC7446"/>
    <w:rPr>
      <w:vertAlign w:val="superscript"/>
    </w:rPr>
  </w:style>
  <w:style w:type="character" w:styleId="af0">
    <w:name w:val="Emphasis"/>
    <w:basedOn w:val="11"/>
    <w:qFormat/>
    <w:rsid w:val="00CC7446"/>
    <w:rPr>
      <w:i/>
      <w:iCs/>
    </w:rPr>
  </w:style>
  <w:style w:type="character" w:customStyle="1" w:styleId="HTML">
    <w:name w:val="Стандартный HTML Знак"/>
    <w:basedOn w:val="11"/>
    <w:rsid w:val="00CC7446"/>
    <w:rPr>
      <w:rFonts w:ascii="Courier New" w:eastAsia="Times New Roman" w:hAnsi="Courier New" w:cs="Courier New"/>
      <w:sz w:val="20"/>
      <w:szCs w:val="20"/>
    </w:rPr>
  </w:style>
  <w:style w:type="character" w:styleId="af1">
    <w:name w:val="footnote reference"/>
    <w:rsid w:val="00CC7446"/>
    <w:rPr>
      <w:vertAlign w:val="superscript"/>
    </w:rPr>
  </w:style>
  <w:style w:type="character" w:styleId="af2">
    <w:name w:val="endnote reference"/>
    <w:rsid w:val="00CC7446"/>
    <w:rPr>
      <w:vertAlign w:val="superscript"/>
    </w:rPr>
  </w:style>
  <w:style w:type="character" w:customStyle="1" w:styleId="af3">
    <w:name w:val="Символы концевой сноски"/>
    <w:rsid w:val="00CC7446"/>
  </w:style>
  <w:style w:type="paragraph" w:customStyle="1" w:styleId="af4">
    <w:name w:val="Заголовок"/>
    <w:basedOn w:val="a"/>
    <w:next w:val="a5"/>
    <w:rsid w:val="00CC7446"/>
    <w:pPr>
      <w:keepNext/>
      <w:suppressAutoHyphens/>
      <w:spacing w:before="240" w:after="120" w:line="240" w:lineRule="auto"/>
      <w:ind w:firstLine="709"/>
      <w:jc w:val="both"/>
    </w:pPr>
    <w:rPr>
      <w:rFonts w:ascii="Arial" w:eastAsia="Arial Unicode MS" w:hAnsi="Arial" w:cs="Tahoma"/>
      <w:sz w:val="28"/>
      <w:szCs w:val="28"/>
      <w:lang w:eastAsia="ar-SA"/>
    </w:rPr>
  </w:style>
  <w:style w:type="paragraph" w:styleId="af5">
    <w:name w:val="List"/>
    <w:basedOn w:val="a5"/>
    <w:rsid w:val="00CC7446"/>
    <w:pPr>
      <w:suppressAutoHyphens/>
      <w:ind w:firstLine="709"/>
      <w:jc w:val="both"/>
    </w:pPr>
    <w:rPr>
      <w:rFonts w:ascii="Times New Roman" w:hAnsi="Times New Roman" w:cs="Tahoma"/>
      <w:i w:val="0"/>
      <w:color w:val="auto"/>
      <w:sz w:val="24"/>
      <w:lang w:eastAsia="ar-SA"/>
    </w:rPr>
  </w:style>
  <w:style w:type="paragraph" w:customStyle="1" w:styleId="12">
    <w:name w:val="Название1"/>
    <w:basedOn w:val="a"/>
    <w:rsid w:val="00CC7446"/>
    <w:pPr>
      <w:suppressLineNumbers/>
      <w:suppressAutoHyphens/>
      <w:spacing w:before="120" w:after="120" w:line="240" w:lineRule="auto"/>
      <w:ind w:firstLine="709"/>
      <w:jc w:val="both"/>
    </w:pPr>
    <w:rPr>
      <w:rFonts w:ascii="Times New Roman" w:eastAsia="Times New Roman" w:hAnsi="Times New Roman" w:cs="Tahoma"/>
      <w:i/>
      <w:iCs/>
      <w:sz w:val="24"/>
      <w:szCs w:val="24"/>
      <w:lang w:eastAsia="ar-SA"/>
    </w:rPr>
  </w:style>
  <w:style w:type="paragraph" w:customStyle="1" w:styleId="13">
    <w:name w:val="Указатель1"/>
    <w:basedOn w:val="a"/>
    <w:rsid w:val="00CC7446"/>
    <w:pPr>
      <w:suppressLineNumbers/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af6">
    <w:name w:val="header"/>
    <w:basedOn w:val="a"/>
    <w:link w:val="14"/>
    <w:rsid w:val="00CC744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4">
    <w:name w:val="Верхний колонтитул Знак1"/>
    <w:basedOn w:val="a0"/>
    <w:link w:val="af6"/>
    <w:rsid w:val="00CC744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7">
    <w:name w:val="footer"/>
    <w:basedOn w:val="a"/>
    <w:link w:val="15"/>
    <w:uiPriority w:val="99"/>
    <w:rsid w:val="00CC744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5">
    <w:name w:val="Нижний колонтитул Знак1"/>
    <w:basedOn w:val="a0"/>
    <w:link w:val="af7"/>
    <w:uiPriority w:val="99"/>
    <w:rsid w:val="00CC744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6">
    <w:name w:val="Подзаголовок 1"/>
    <w:basedOn w:val="a"/>
    <w:rsid w:val="00CC744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sz w:val="36"/>
      <w:szCs w:val="20"/>
      <w:lang w:eastAsia="ar-SA"/>
    </w:rPr>
  </w:style>
  <w:style w:type="paragraph" w:styleId="af8">
    <w:name w:val="footnote text"/>
    <w:basedOn w:val="a"/>
    <w:link w:val="17"/>
    <w:rsid w:val="00CC7446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17">
    <w:name w:val="Текст сноски Знак1"/>
    <w:basedOn w:val="a0"/>
    <w:link w:val="af8"/>
    <w:rsid w:val="00CC7446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TML0">
    <w:name w:val="HTML Preformatted"/>
    <w:basedOn w:val="a"/>
    <w:link w:val="HTML1"/>
    <w:rsid w:val="00CC7446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TML1">
    <w:name w:val="Стандартный HTML Знак1"/>
    <w:basedOn w:val="a0"/>
    <w:link w:val="HTML0"/>
    <w:rsid w:val="00CC7446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bigblueheading">
    <w:name w:val="bigblueheading"/>
    <w:basedOn w:val="a"/>
    <w:rsid w:val="00CC7446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8">
    <w:name w:val="toc 1"/>
    <w:basedOn w:val="a"/>
    <w:next w:val="a"/>
    <w:uiPriority w:val="39"/>
    <w:rsid w:val="00CC7446"/>
    <w:pPr>
      <w:suppressAutoHyphens/>
      <w:spacing w:after="100" w:line="240" w:lineRule="auto"/>
      <w:ind w:firstLine="709"/>
      <w:jc w:val="both"/>
    </w:pPr>
    <w:rPr>
      <w:rFonts w:ascii="Bookman Old Style" w:eastAsia="Times New Roman" w:hAnsi="Bookman Old Style" w:cs="Times New Roman"/>
      <w:b/>
      <w:sz w:val="32"/>
      <w:szCs w:val="32"/>
      <w:lang w:eastAsia="ar-SA"/>
    </w:rPr>
  </w:style>
  <w:style w:type="paragraph" w:styleId="af9">
    <w:name w:val="TOC Heading"/>
    <w:basedOn w:val="1"/>
    <w:next w:val="a"/>
    <w:qFormat/>
    <w:rsid w:val="00CC7446"/>
    <w:pPr>
      <w:suppressAutoHyphens/>
      <w:outlineLvl w:val="9"/>
    </w:pPr>
    <w:rPr>
      <w:rFonts w:ascii="Cambria" w:eastAsia="Times New Roman" w:hAnsi="Cambria" w:cs="Times New Roman"/>
      <w:color w:val="365F91"/>
      <w:lang w:eastAsia="ar-SA"/>
    </w:rPr>
  </w:style>
  <w:style w:type="paragraph" w:styleId="31">
    <w:name w:val="toc 3"/>
    <w:basedOn w:val="a"/>
    <w:next w:val="a"/>
    <w:rsid w:val="00CC7446"/>
    <w:pPr>
      <w:suppressAutoHyphens/>
      <w:spacing w:after="100" w:line="240" w:lineRule="auto"/>
      <w:ind w:left="480"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1">
    <w:name w:val="toc 2"/>
    <w:basedOn w:val="a"/>
    <w:next w:val="a"/>
    <w:uiPriority w:val="39"/>
    <w:rsid w:val="00CC7446"/>
    <w:pPr>
      <w:suppressAutoHyphens/>
      <w:spacing w:after="100" w:line="240" w:lineRule="auto"/>
      <w:ind w:left="240"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a">
    <w:name w:val="Содержимое таблицы"/>
    <w:basedOn w:val="a"/>
    <w:rsid w:val="00CC7446"/>
    <w:pPr>
      <w:suppressLineNumbers/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fb">
    <w:name w:val="Заголовок таблицы"/>
    <w:basedOn w:val="afa"/>
    <w:rsid w:val="00CC7446"/>
    <w:pPr>
      <w:jc w:val="center"/>
    </w:pPr>
    <w:rPr>
      <w:b/>
      <w:bCs/>
    </w:rPr>
  </w:style>
  <w:style w:type="paragraph" w:styleId="41">
    <w:name w:val="toc 4"/>
    <w:basedOn w:val="13"/>
    <w:uiPriority w:val="39"/>
    <w:rsid w:val="00CC7446"/>
    <w:pPr>
      <w:tabs>
        <w:tab w:val="right" w:leader="dot" w:pos="8789"/>
      </w:tabs>
      <w:ind w:left="849" w:firstLine="0"/>
    </w:pPr>
  </w:style>
  <w:style w:type="paragraph" w:styleId="5">
    <w:name w:val="toc 5"/>
    <w:basedOn w:val="13"/>
    <w:rsid w:val="00CC7446"/>
    <w:pPr>
      <w:tabs>
        <w:tab w:val="right" w:leader="dot" w:pos="8506"/>
      </w:tabs>
      <w:ind w:left="1132" w:firstLine="0"/>
    </w:pPr>
  </w:style>
  <w:style w:type="paragraph" w:styleId="6">
    <w:name w:val="toc 6"/>
    <w:basedOn w:val="13"/>
    <w:rsid w:val="00CC7446"/>
    <w:pPr>
      <w:tabs>
        <w:tab w:val="right" w:leader="dot" w:pos="8223"/>
      </w:tabs>
      <w:ind w:left="1415" w:firstLine="0"/>
    </w:pPr>
  </w:style>
  <w:style w:type="paragraph" w:styleId="7">
    <w:name w:val="toc 7"/>
    <w:basedOn w:val="13"/>
    <w:rsid w:val="00CC7446"/>
    <w:pPr>
      <w:tabs>
        <w:tab w:val="right" w:leader="dot" w:pos="7940"/>
      </w:tabs>
      <w:ind w:left="1698" w:firstLine="0"/>
    </w:pPr>
  </w:style>
  <w:style w:type="paragraph" w:styleId="8">
    <w:name w:val="toc 8"/>
    <w:basedOn w:val="13"/>
    <w:rsid w:val="00CC7446"/>
    <w:pPr>
      <w:tabs>
        <w:tab w:val="right" w:leader="dot" w:pos="7657"/>
      </w:tabs>
      <w:ind w:left="1981" w:firstLine="0"/>
    </w:pPr>
  </w:style>
  <w:style w:type="paragraph" w:styleId="9">
    <w:name w:val="toc 9"/>
    <w:basedOn w:val="13"/>
    <w:rsid w:val="00CC7446"/>
    <w:pPr>
      <w:tabs>
        <w:tab w:val="right" w:leader="dot" w:pos="7374"/>
      </w:tabs>
      <w:ind w:left="2264" w:firstLine="0"/>
    </w:pPr>
  </w:style>
  <w:style w:type="paragraph" w:customStyle="1" w:styleId="100">
    <w:name w:val="Оглавление 10"/>
    <w:basedOn w:val="13"/>
    <w:rsid w:val="00CC7446"/>
    <w:pPr>
      <w:tabs>
        <w:tab w:val="right" w:leader="dot" w:pos="7091"/>
      </w:tabs>
      <w:ind w:left="2547" w:firstLine="0"/>
    </w:pPr>
  </w:style>
  <w:style w:type="character" w:styleId="afc">
    <w:name w:val="FollowedHyperlink"/>
    <w:basedOn w:val="a0"/>
    <w:uiPriority w:val="99"/>
    <w:semiHidden/>
    <w:unhideWhenUsed/>
    <w:rsid w:val="00CC7446"/>
    <w:rPr>
      <w:color w:val="800080"/>
      <w:u w:val="single"/>
    </w:rPr>
  </w:style>
  <w:style w:type="character" w:customStyle="1" w:styleId="blk">
    <w:name w:val="blk"/>
    <w:basedOn w:val="a0"/>
    <w:uiPriority w:val="99"/>
    <w:rsid w:val="00C07BE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0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640">
          <w:marLeft w:val="158"/>
          <w:marRight w:val="0"/>
          <w:marTop w:val="158"/>
          <w:marBottom w:val="1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59726-E39A-4AA5-82B5-B92CD66B2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4869</Words>
  <Characters>27758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User</cp:lastModifiedBy>
  <cp:revision>3</cp:revision>
  <dcterms:created xsi:type="dcterms:W3CDTF">2025-12-25T15:46:00Z</dcterms:created>
  <dcterms:modified xsi:type="dcterms:W3CDTF">2025-12-25T16:26:00Z</dcterms:modified>
</cp:coreProperties>
</file>